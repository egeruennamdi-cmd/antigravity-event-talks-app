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D38F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14:paraId="637FB83E"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35CC122B"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70E1C7D2"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20BBB914"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14:paraId="5CB7FC6C"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195B9201"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68FCF0E0"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14:paraId="4AB1AA46" w14:textId="77777777" w:rsidR="002B1B7D" w:rsidRPr="00281B67" w:rsidRDefault="002B1B7D" w:rsidP="002B1B7D">
      <w:pPr>
        <w:jc w:val="center"/>
        <w:rPr>
          <w:rFonts w:ascii="Bookman Old Style" w:hAnsi="Bookman Old Style"/>
          <w:color w:val="000000" w:themeColor="text1"/>
          <w:sz w:val="44"/>
          <w:szCs w:val="44"/>
        </w:rPr>
      </w:pPr>
    </w:p>
    <w:p w14:paraId="1CDE24A9" w14:textId="77777777" w:rsidR="002B1B7D" w:rsidRPr="00281B67" w:rsidRDefault="002B1B7D" w:rsidP="002B1B7D">
      <w:pPr>
        <w:jc w:val="center"/>
        <w:rPr>
          <w:rFonts w:ascii="Bookman Old Style" w:hAnsi="Bookman Old Style"/>
          <w:color w:val="000000" w:themeColor="text1"/>
          <w:sz w:val="44"/>
          <w:szCs w:val="44"/>
        </w:rPr>
      </w:pPr>
    </w:p>
    <w:p w14:paraId="11312A15"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14:paraId="2628346F"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6F7040C4"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4071931E" w14:textId="304BDBAB" w:rsidR="002B1B7D" w:rsidRPr="00281B67" w:rsidRDefault="004E1C79"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noProof/>
          <w:color w:val="000000" w:themeColor="text1"/>
          <w:sz w:val="44"/>
          <w:szCs w:val="44"/>
        </w:rPr>
        <mc:AlternateContent>
          <mc:Choice Requires="wps">
            <w:drawing>
              <wp:anchor distT="0" distB="0" distL="114300" distR="114300" simplePos="0" relativeHeight="251662336" behindDoc="0" locked="0" layoutInCell="1" allowOverlap="1" wp14:anchorId="5DB961B3" wp14:editId="03495B9A">
                <wp:simplePos x="0" y="0"/>
                <wp:positionH relativeFrom="column">
                  <wp:posOffset>1743075</wp:posOffset>
                </wp:positionH>
                <wp:positionV relativeFrom="paragraph">
                  <wp:posOffset>137160</wp:posOffset>
                </wp:positionV>
                <wp:extent cx="3438525" cy="38100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3F420" w14:textId="77777777" w:rsidR="00220F4D" w:rsidRPr="00220F4D" w:rsidRDefault="009C7589">
                            <w:pPr>
                              <w:rPr>
                                <w:rFonts w:ascii="Times New Roman" w:hAnsi="Times New Roman"/>
                                <w:b/>
                                <w:sz w:val="36"/>
                                <w:szCs w:val="36"/>
                              </w:rPr>
                            </w:pPr>
                            <w:r>
                              <w:rPr>
                                <w:rFonts w:ascii="Times New Roman" w:hAnsi="Times New Roman"/>
                                <w:b/>
                                <w:sz w:val="36"/>
                                <w:szCs w:val="36"/>
                              </w:rPr>
                              <w:t>OKOI GEORGE ETENG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B961B3" id="_x0000_t202" coordsize="21600,21600" o:spt="202" path="m,l,21600r21600,l21600,xe">
                <v:stroke joinstyle="miter"/>
                <v:path gradientshapeok="t" o:connecttype="rect"/>
              </v:shapetype>
              <v:shape id="Text Box 2" o:spid="_x0000_s1026" type="#_x0000_t202" style="position:absolute;left:0;text-align:left;margin-left:137.25pt;margin-top:10.8pt;width:270.7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" filled="f" stroked="f">
                <v:textbox>
                  <w:txbxContent>
                    <w:p w14:paraId="0913F420" w14:textId="77777777" w:rsidR="00220F4D" w:rsidRPr="00220F4D" w:rsidRDefault="009C7589">
                      <w:pPr>
                        <w:rPr>
                          <w:rFonts w:ascii="Times New Roman" w:hAnsi="Times New Roman"/>
                          <w:b/>
                          <w:sz w:val="36"/>
                          <w:szCs w:val="36"/>
                        </w:rPr>
                      </w:pPr>
                      <w:r>
                        <w:rPr>
                          <w:rFonts w:ascii="Times New Roman" w:hAnsi="Times New Roman"/>
                          <w:b/>
                          <w:sz w:val="36"/>
                          <w:szCs w:val="36"/>
                        </w:rPr>
                        <w:t>OKOI GEORGE ETENG</w:t>
                      </w:r>
                    </w:p>
                  </w:txbxContent>
                </v:textbox>
              </v:shape>
            </w:pict>
          </mc:Fallback>
        </mc:AlternateContent>
      </w:r>
      <w:r w:rsidR="0078031A">
        <w:rPr>
          <w:noProof/>
        </w:rPr>
        <w:drawing>
          <wp:anchor distT="0" distB="0" distL="114300" distR="114300" simplePos="0" relativeHeight="251661312" behindDoc="0" locked="0" layoutInCell="1" allowOverlap="1" wp14:anchorId="2BE5E659" wp14:editId="2DC2ACDD">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6025BFBC" w14:textId="77777777"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14:paraId="23398756" w14:textId="77777777" w:rsidR="002B1B7D" w:rsidRPr="00281B67" w:rsidRDefault="002B1B7D" w:rsidP="002B1B7D">
      <w:pPr>
        <w:jc w:val="center"/>
        <w:rPr>
          <w:rFonts w:ascii="Bookman Old Style" w:hAnsi="Bookman Old Style"/>
          <w:b/>
          <w:sz w:val="24"/>
          <w:szCs w:val="24"/>
        </w:rPr>
      </w:pPr>
    </w:p>
    <w:p w14:paraId="7109A144" w14:textId="77777777"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14:paraId="197CA24B" w14:textId="77777777" w:rsidR="002B1B7D" w:rsidRPr="00281B67" w:rsidRDefault="002B1B7D" w:rsidP="002B1B7D">
      <w:pPr>
        <w:jc w:val="center"/>
        <w:rPr>
          <w:rFonts w:ascii="Bookman Old Style" w:hAnsi="Bookman Old Style"/>
          <w:b/>
          <w:sz w:val="24"/>
          <w:szCs w:val="24"/>
        </w:rPr>
      </w:pPr>
    </w:p>
    <w:p w14:paraId="5D6AE2FF"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689342FA" w14:textId="77777777"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747D51B3"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06B43AEA" w14:textId="77777777"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14:paraId="4B44D24A" w14:textId="77777777" w:rsidR="007836E7" w:rsidRDefault="007836E7" w:rsidP="007836E7">
      <w:pPr>
        <w:tabs>
          <w:tab w:val="left" w:pos="1215"/>
          <w:tab w:val="left" w:pos="2940"/>
        </w:tabs>
        <w:spacing w:after="0"/>
        <w:jc w:val="center"/>
        <w:rPr>
          <w:rFonts w:ascii="Bookman Old Style" w:hAnsi="Bookman Old Style"/>
          <w:sz w:val="24"/>
          <w:szCs w:val="24"/>
        </w:rPr>
      </w:pPr>
    </w:p>
    <w:p w14:paraId="2A442BF6" w14:textId="77777777" w:rsidR="007836E7" w:rsidRDefault="007836E7" w:rsidP="007836E7">
      <w:pPr>
        <w:tabs>
          <w:tab w:val="left" w:pos="1215"/>
          <w:tab w:val="left" w:pos="2940"/>
        </w:tabs>
        <w:spacing w:after="0"/>
        <w:jc w:val="center"/>
        <w:rPr>
          <w:rFonts w:ascii="Bookman Old Style" w:hAnsi="Bookman Old Style"/>
          <w:sz w:val="24"/>
          <w:szCs w:val="24"/>
        </w:rPr>
      </w:pPr>
    </w:p>
    <w:p w14:paraId="1457565C" w14:textId="77777777" w:rsidR="007836E7" w:rsidRPr="00281B67" w:rsidRDefault="007836E7" w:rsidP="007836E7">
      <w:pPr>
        <w:tabs>
          <w:tab w:val="left" w:pos="1215"/>
          <w:tab w:val="left" w:pos="2940"/>
        </w:tabs>
        <w:spacing w:after="0"/>
        <w:jc w:val="center"/>
        <w:rPr>
          <w:rFonts w:ascii="Bookman Old Style" w:hAnsi="Bookman Old Style" w:cs="Arial"/>
          <w:sz w:val="24"/>
          <w:szCs w:val="24"/>
        </w:rPr>
      </w:pPr>
    </w:p>
    <w:p w14:paraId="7598C0AA"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00243146"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0782F31F" w14:textId="1AAF64F6" w:rsidR="002B1B7D" w:rsidRPr="00E81CB3" w:rsidRDefault="004E1C79"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Pr>
          <w:rFonts w:ascii="Bookman Old Style" w:eastAsia="Calibri" w:hAnsi="Bookman Old Style" w:cs="Arial"/>
          <w:bCs/>
          <w:noProof/>
          <w:color w:val="000000" w:themeColor="text1"/>
          <w:sz w:val="24"/>
          <w:szCs w:val="24"/>
        </w:rPr>
        <w:lastRenderedPageBreak/>
        <mc:AlternateContent>
          <mc:Choice Requires="wps">
            <w:drawing>
              <wp:anchor distT="0" distB="0" distL="114300" distR="114300" simplePos="0" relativeHeight="251663360" behindDoc="0" locked="0" layoutInCell="1" allowOverlap="1" wp14:anchorId="206E6D88" wp14:editId="10E0C9EE">
                <wp:simplePos x="0" y="0"/>
                <wp:positionH relativeFrom="column">
                  <wp:posOffset>1171575</wp:posOffset>
                </wp:positionH>
                <wp:positionV relativeFrom="paragraph">
                  <wp:posOffset>133350</wp:posOffset>
                </wp:positionV>
                <wp:extent cx="1457325" cy="304800"/>
                <wp:effectExtent l="0" t="0" r="0" b="0"/>
                <wp:wrapNone/>
                <wp:docPr id="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E7876" w14:textId="77777777" w:rsidR="00220F4D" w:rsidRPr="00220F4D" w:rsidRDefault="009C7589">
                            <w:pPr>
                              <w:rPr>
                                <w:rFonts w:ascii="Times New Roman" w:hAnsi="Times New Roman"/>
                                <w:sz w:val="24"/>
                                <w:szCs w:val="24"/>
                              </w:rPr>
                            </w:pPr>
                            <w:r>
                              <w:rPr>
                                <w:rFonts w:ascii="Times New Roman" w:hAnsi="Times New Roman"/>
                                <w:sz w:val="24"/>
                                <w:szCs w:val="24"/>
                              </w:rPr>
                              <w:t>29</w:t>
                            </w:r>
                            <w:r w:rsidR="00220F4D" w:rsidRPr="00220F4D">
                              <w:rPr>
                                <w:rFonts w:ascii="Times New Roman" w:hAnsi="Times New Roman"/>
                                <w:sz w:val="24"/>
                                <w:szCs w:val="24"/>
                                <w:vertAlign w:val="superscript"/>
                              </w:rPr>
                              <w:t>th</w:t>
                            </w:r>
                            <w:r w:rsidR="00220F4D" w:rsidRPr="00220F4D">
                              <w:rPr>
                                <w:rFonts w:ascii="Times New Roman" w:hAnsi="Times New Roman"/>
                                <w:sz w:val="24"/>
                                <w:szCs w:val="24"/>
                              </w:rPr>
                              <w:t xml:space="preserve"> July, 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E6D88" id="Text Box 3" o:spid="_x0000_s1027" type="#_x0000_t202" style="position:absolute;left:0;text-align:left;margin-left:92.25pt;margin-top:10.5pt;width:114.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" filled="f" stroked="f">
                <v:textbox>
                  <w:txbxContent>
                    <w:p w14:paraId="702E7876" w14:textId="77777777" w:rsidR="00220F4D" w:rsidRPr="00220F4D" w:rsidRDefault="009C7589">
                      <w:pPr>
                        <w:rPr>
                          <w:rFonts w:ascii="Times New Roman" w:hAnsi="Times New Roman"/>
                          <w:sz w:val="24"/>
                          <w:szCs w:val="24"/>
                        </w:rPr>
                      </w:pPr>
                      <w:r>
                        <w:rPr>
                          <w:rFonts w:ascii="Times New Roman" w:hAnsi="Times New Roman"/>
                          <w:sz w:val="24"/>
                          <w:szCs w:val="24"/>
                        </w:rPr>
                        <w:t>29</w:t>
                      </w:r>
                      <w:r w:rsidR="00220F4D" w:rsidRPr="00220F4D">
                        <w:rPr>
                          <w:rFonts w:ascii="Times New Roman" w:hAnsi="Times New Roman"/>
                          <w:sz w:val="24"/>
                          <w:szCs w:val="24"/>
                          <w:vertAlign w:val="superscript"/>
                        </w:rPr>
                        <w:t>th</w:t>
                      </w:r>
                      <w:r w:rsidR="00220F4D" w:rsidRPr="00220F4D">
                        <w:rPr>
                          <w:rFonts w:ascii="Times New Roman" w:hAnsi="Times New Roman"/>
                          <w:sz w:val="24"/>
                          <w:szCs w:val="24"/>
                        </w:rPr>
                        <w:t xml:space="preserve"> July, 2023</w:t>
                      </w:r>
                    </w:p>
                  </w:txbxContent>
                </v:textbox>
              </v:shape>
            </w:pict>
          </mc:Fallback>
        </mc:AlternateConten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14:paraId="45B59194"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619EAE26"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14:paraId="1F8BDF18"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53FA55CA"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Tomi’s House, 9 Funsho Williams Avenue, Ojuelegba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"which expression shall</w:t>
      </w:r>
      <w:r>
        <w:rPr>
          <w:rFonts w:ascii="Bookman Old Style" w:eastAsia="Calibri" w:hAnsi="Bookman Old Style" w:cs="Arial"/>
          <w:color w:val="000000" w:themeColor="text1"/>
          <w:sz w:val="24"/>
          <w:szCs w:val="24"/>
        </w:rPr>
        <w:t>,</w:t>
      </w:r>
      <w:r w:rsidR="009C7589">
        <w:rPr>
          <w:rFonts w:ascii="Bookman Old Style" w:eastAsia="Calibri" w:hAnsi="Bookman Old Style" w:cs="Arial"/>
          <w:color w:val="000000" w:themeColor="text1"/>
          <w:sz w:val="24"/>
          <w:szCs w:val="24"/>
        </w:rPr>
        <w:t xml:space="preserve"> </w:t>
      </w:r>
      <w:r w:rsidRPr="00281B67">
        <w:rPr>
          <w:rFonts w:ascii="Bookman Old Style" w:hAnsi="Bookman Old Style"/>
          <w:color w:val="000000" w:themeColor="text1"/>
          <w:sz w:val="24"/>
          <w:szCs w:val="24"/>
        </w:rPr>
        <w:t>where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14:paraId="45B9F775" w14:textId="77777777"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14:paraId="0A570B83"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14:paraId="4861696C" w14:textId="03FA4FB9" w:rsidR="002B1B7D" w:rsidRPr="00281B67" w:rsidRDefault="004E1C79"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4384" behindDoc="0" locked="0" layoutInCell="1" allowOverlap="1" wp14:anchorId="476CCCAD" wp14:editId="4C05577E">
                <wp:simplePos x="0" y="0"/>
                <wp:positionH relativeFrom="column">
                  <wp:posOffset>-209550</wp:posOffset>
                </wp:positionH>
                <wp:positionV relativeFrom="paragraph">
                  <wp:posOffset>91440</wp:posOffset>
                </wp:positionV>
                <wp:extent cx="2400300" cy="30480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C2AF6" w14:textId="77777777" w:rsidR="009E2932" w:rsidRPr="009E2932" w:rsidRDefault="009C7589" w:rsidP="009E2932">
                            <w:pPr>
                              <w:rPr>
                                <w:rFonts w:ascii="Times New Roman" w:hAnsi="Times New Roman"/>
                                <w:b/>
                                <w:sz w:val="28"/>
                                <w:szCs w:val="28"/>
                              </w:rPr>
                            </w:pPr>
                            <w:r>
                              <w:rPr>
                                <w:rFonts w:ascii="Times New Roman" w:hAnsi="Times New Roman"/>
                                <w:b/>
                                <w:sz w:val="28"/>
                                <w:szCs w:val="28"/>
                              </w:rPr>
                              <w:t>OKOI GEORGE ETENG</w:t>
                            </w:r>
                            <w:r w:rsidR="009E2932" w:rsidRPr="009E2932">
                              <w:rPr>
                                <w:rFonts w:ascii="Times New Roman" w:hAnsi="Times New Roman"/>
                                <w:b/>
                                <w:sz w:val="28"/>
                                <w:szCs w:val="28"/>
                              </w:rPr>
                              <w:t xml:space="preserve">. </w:t>
                            </w:r>
                          </w:p>
                          <w:p w14:paraId="7868FF46" w14:textId="77777777" w:rsidR="00220F4D" w:rsidRPr="009E2932" w:rsidRDefault="00220F4D" w:rsidP="009E2932">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CCCAD" id="Text Box 4" o:spid="_x0000_s1028" type="#_x0000_t202" style="position:absolute;left:0;text-align:left;margin-left:-16.5pt;margin-top:7.2pt;width:189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" filled="f" stroked="f">
                <v:textbox>
                  <w:txbxContent>
                    <w:p w14:paraId="6BDC2AF6" w14:textId="77777777" w:rsidR="009E2932" w:rsidRPr="009E2932" w:rsidRDefault="009C7589" w:rsidP="009E2932">
                      <w:pPr>
                        <w:rPr>
                          <w:rFonts w:ascii="Times New Roman" w:hAnsi="Times New Roman"/>
                          <w:b/>
                          <w:sz w:val="28"/>
                          <w:szCs w:val="28"/>
                        </w:rPr>
                      </w:pPr>
                      <w:r>
                        <w:rPr>
                          <w:rFonts w:ascii="Times New Roman" w:hAnsi="Times New Roman"/>
                          <w:b/>
                          <w:sz w:val="28"/>
                          <w:szCs w:val="28"/>
                        </w:rPr>
                        <w:t>OKOI GEORGE ETENG</w:t>
                      </w:r>
                      <w:r w:rsidR="009E2932" w:rsidRPr="009E2932">
                        <w:rPr>
                          <w:rFonts w:ascii="Times New Roman" w:hAnsi="Times New Roman"/>
                          <w:b/>
                          <w:sz w:val="28"/>
                          <w:szCs w:val="28"/>
                        </w:rPr>
                        <w:t xml:space="preserve">. </w:t>
                      </w:r>
                    </w:p>
                    <w:p w14:paraId="7868FF46" w14:textId="77777777" w:rsidR="00220F4D" w:rsidRPr="009E2932" w:rsidRDefault="00220F4D" w:rsidP="009E2932">
                      <w:pPr>
                        <w:rPr>
                          <w:szCs w:val="28"/>
                        </w:rPr>
                      </w:pPr>
                    </w:p>
                  </w:txbxContent>
                </v:textbox>
              </v:shape>
            </w:pict>
          </mc:Fallback>
        </mc:AlternateContent>
      </w:r>
    </w:p>
    <w:p w14:paraId="5C161CFD" w14:textId="30BB041B" w:rsidR="002B1B7D" w:rsidRDefault="004E1C79"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5408" behindDoc="0" locked="0" layoutInCell="1" allowOverlap="1" wp14:anchorId="33F4F39F" wp14:editId="6BE44F17">
                <wp:simplePos x="0" y="0"/>
                <wp:positionH relativeFrom="column">
                  <wp:posOffset>1409700</wp:posOffset>
                </wp:positionH>
                <wp:positionV relativeFrom="paragraph">
                  <wp:posOffset>465455</wp:posOffset>
                </wp:positionV>
                <wp:extent cx="914400" cy="304800"/>
                <wp:effectExtent l="0" t="0" r="0" b="0"/>
                <wp:wrapNone/>
                <wp:docPr id="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ED9B5" w14:textId="77777777" w:rsidR="00220F4D" w:rsidRPr="00220F4D" w:rsidRDefault="00132AE2">
                            <w:pPr>
                              <w:rPr>
                                <w:rFonts w:ascii="Times New Roman" w:hAnsi="Times New Roman"/>
                                <w:b/>
                                <w:sz w:val="28"/>
                                <w:szCs w:val="28"/>
                              </w:rPr>
                            </w:pPr>
                            <w:r>
                              <w:rPr>
                                <w:rFonts w:ascii="Times New Roman" w:hAnsi="Times New Roman"/>
                                <w:b/>
                                <w:sz w:val="28"/>
                                <w:szCs w:val="28"/>
                              </w:rPr>
                              <w:t>6590195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4F39F" id="Text Box 5" o:spid="_x0000_s1029" type="#_x0000_t202" style="position:absolute;left:0;text-align:left;margin-left:111pt;margin-top:36.65pt;width:1in;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" filled="f" stroked="f">
                <v:textbox>
                  <w:txbxContent>
                    <w:p w14:paraId="3C0ED9B5" w14:textId="77777777" w:rsidR="00220F4D" w:rsidRPr="00220F4D" w:rsidRDefault="00132AE2">
                      <w:pPr>
                        <w:rPr>
                          <w:rFonts w:ascii="Times New Roman" w:hAnsi="Times New Roman"/>
                          <w:b/>
                          <w:sz w:val="28"/>
                          <w:szCs w:val="28"/>
                        </w:rPr>
                      </w:pPr>
                      <w:r>
                        <w:rPr>
                          <w:rFonts w:ascii="Times New Roman" w:hAnsi="Times New Roman"/>
                          <w:b/>
                          <w:sz w:val="28"/>
                          <w:szCs w:val="28"/>
                        </w:rPr>
                        <w:t>6590195</w:t>
                      </w:r>
                    </w:p>
                  </w:txbxContent>
                </v:textbox>
              </v:shape>
            </w:pict>
          </mc:Fallback>
        </mc:AlternateConten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14:paraId="5762FE0F" w14:textId="1551DEDD" w:rsidR="002B1B7D" w:rsidRPr="00FC45D2" w:rsidRDefault="004E1C79"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6432" behindDoc="0" locked="0" layoutInCell="1" allowOverlap="1" wp14:anchorId="5732EE61" wp14:editId="56D71BC9">
                <wp:simplePos x="0" y="0"/>
                <wp:positionH relativeFrom="column">
                  <wp:posOffset>1181100</wp:posOffset>
                </wp:positionH>
                <wp:positionV relativeFrom="paragraph">
                  <wp:posOffset>99695</wp:posOffset>
                </wp:positionV>
                <wp:extent cx="5143500" cy="352425"/>
                <wp:effectExtent l="0" t="0" r="0" b="0"/>
                <wp:wrapNone/>
                <wp:docPr id="2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9849D" w14:textId="77777777" w:rsidR="00220F4D" w:rsidRPr="00220F4D" w:rsidRDefault="00F344B1">
                            <w:pPr>
                              <w:rPr>
                                <w:rFonts w:ascii="Times New Roman" w:hAnsi="Times New Roman"/>
                                <w:b/>
                                <w:sz w:val="28"/>
                                <w:szCs w:val="28"/>
                              </w:rPr>
                            </w:pPr>
                            <w:r>
                              <w:rPr>
                                <w:rFonts w:ascii="Times New Roman" w:hAnsi="Times New Roman"/>
                                <w:b/>
                                <w:sz w:val="28"/>
                                <w:szCs w:val="28"/>
                              </w:rPr>
                              <w:t>NO. 2 EKORI JUNCTION, EKORI. CROSS RIVER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2EE61" id="Text Box 6" o:spid="_x0000_s1030" type="#_x0000_t202" style="position:absolute;left:0;text-align:left;margin-left:93pt;margin-top:7.85pt;width:405pt;height:2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" filled="f" stroked="f">
                <v:textbox>
                  <w:txbxContent>
                    <w:p w14:paraId="6A99849D" w14:textId="77777777" w:rsidR="00220F4D" w:rsidRPr="00220F4D" w:rsidRDefault="00F344B1">
                      <w:pPr>
                        <w:rPr>
                          <w:rFonts w:ascii="Times New Roman" w:hAnsi="Times New Roman"/>
                          <w:b/>
                          <w:sz w:val="28"/>
                          <w:szCs w:val="28"/>
                        </w:rPr>
                      </w:pPr>
                      <w:r>
                        <w:rPr>
                          <w:rFonts w:ascii="Times New Roman" w:hAnsi="Times New Roman"/>
                          <w:b/>
                          <w:sz w:val="28"/>
                          <w:szCs w:val="28"/>
                        </w:rPr>
                        <w:t>NO. 2 EKORI JUNCTION, EKORI. CROSS RIVER STATE</w:t>
                      </w:r>
                    </w:p>
                  </w:txbxContent>
                </v:textbox>
              </v:shape>
            </w:pict>
          </mc:Fallback>
        </mc:AlternateConten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14:paraId="0BB971B9" w14:textId="77777777"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14:paraId="644C8BBD"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6799C114"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14:paraId="1090F9EE"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24D0D4E3" w14:textId="77777777"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14:paraId="7A83CF7E"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2DBC1C78"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249CFFA3"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14:paraId="3607D41A" w14:textId="77777777"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14:paraId="6560B2A6" w14:textId="77777777"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14:paraId="49B275E7"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14:paraId="5E61F27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14:paraId="6E9F8702"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790B5860"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14:paraId="434A566F"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14:paraId="15E2A809"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from an established company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14:paraId="33550E3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610FA04F"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distribute</w:t>
      </w:r>
      <w:r w:rsidR="009C7589">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 xml:space="preserve">the equipment </w:t>
      </w:r>
      <w:r w:rsidRPr="00281B67">
        <w:rPr>
          <w:rFonts w:ascii="Bookman Old Style" w:eastAsiaTheme="minorHAnsi" w:hAnsi="Bookman Old Style" w:cs="Arial"/>
          <w:color w:val="000000" w:themeColor="text1"/>
          <w:sz w:val="24"/>
          <w:szCs w:val="24"/>
        </w:rPr>
        <w:t>in order to access a more efficient and cost-effective source of energy</w:t>
      </w:r>
      <w:r>
        <w:rPr>
          <w:rFonts w:ascii="Bookman Old Style" w:eastAsiaTheme="minorHAnsi" w:hAnsi="Bookman Old Style" w:cs="Arial"/>
          <w:color w:val="000000" w:themeColor="text1"/>
          <w:sz w:val="24"/>
          <w:szCs w:val="24"/>
        </w:rPr>
        <w:t>..</w:t>
      </w:r>
    </w:p>
    <w:p w14:paraId="2F85DD5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3D8999B1"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equipment</w:t>
      </w:r>
      <w:r w:rsidR="00F344B1">
        <w:rPr>
          <w:rFonts w:ascii="Bookman Old Style" w:eastAsiaTheme="minorHAnsi" w:hAnsi="Bookman Old Style" w:cs="Arial"/>
          <w:color w:val="000000" w:themeColor="text1"/>
          <w:sz w:val="24"/>
          <w:szCs w:val="24"/>
        </w:rPr>
        <w:t xml:space="preserve"> </w:t>
      </w:r>
      <w:r>
        <w:rPr>
          <w:rFonts w:ascii="Bookman Old Style" w:eastAsiaTheme="minorHAnsi" w:hAnsi="Bookman Old Style" w:cs="Arial"/>
          <w:color w:val="000000" w:themeColor="text1"/>
          <w:sz w:val="24"/>
          <w:szCs w:val="24"/>
        </w:rPr>
        <w:t>and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14:paraId="62D9E687"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5C6DB0F8" w14:textId="77777777"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14:paraId="772AF175"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457E0DC4"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14:paraId="0FE2E036" w14:textId="5628673B" w:rsidR="002B1B7D" w:rsidRPr="00281B67" w:rsidRDefault="004E1C79"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7456" behindDoc="0" locked="0" layoutInCell="1" allowOverlap="1" wp14:anchorId="57EFF45A" wp14:editId="16870DC8">
                <wp:simplePos x="0" y="0"/>
                <wp:positionH relativeFrom="column">
                  <wp:posOffset>3200400</wp:posOffset>
                </wp:positionH>
                <wp:positionV relativeFrom="paragraph">
                  <wp:posOffset>652145</wp:posOffset>
                </wp:positionV>
                <wp:extent cx="457200" cy="314325"/>
                <wp:effectExtent l="0" t="0" r="0" b="0"/>
                <wp:wrapNone/>
                <wp:docPr id="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56281"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FF45A" id="Text Box 7" o:spid="_x0000_s1031" type="#_x0000_t202" style="position:absolute;left:0;text-align:left;margin-left:252pt;margin-top:51.35pt;width:36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" filled="f" stroked="f">
                <v:textbox>
                  <w:txbxContent>
                    <w:p w14:paraId="68956281"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mc:Fallback>
        </mc:AlternateConten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14:paraId="0DC04073"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14:paraId="23754489"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14:paraId="64D2FD8E" w14:textId="77777777"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14:paraId="0D561CDC"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damage and losses and in the event that the agent is negligent in securing the equipment, he/she shall be liable for the full cost of replacing the equipment. </w:t>
      </w:r>
    </w:p>
    <w:p w14:paraId="3B9DE975"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14:paraId="3411F68F"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14:paraId="302CA99C"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r>
        <w:rPr>
          <w:rFonts w:ascii="Bookman Old Style" w:hAnsi="Bookman Old Style" w:cs="Arial"/>
          <w:color w:val="000000" w:themeColor="text1"/>
          <w:sz w:val="24"/>
          <w:szCs w:val="24"/>
        </w:rPr>
        <w:t>the</w:t>
      </w:r>
      <w:r w:rsidR="009C7589">
        <w:rPr>
          <w:rFonts w:ascii="Bookman Old Style" w:hAnsi="Bookman Old Style" w:cs="Arial"/>
          <w:color w:val="000000" w:themeColor="text1"/>
          <w:sz w:val="24"/>
          <w:szCs w:val="24"/>
        </w:rPr>
        <w:t xml:space="preserve"> </w:t>
      </w:r>
      <w:r w:rsidRPr="00281B67">
        <w:rPr>
          <w:rFonts w:ascii="Bookman Old Style" w:hAnsi="Bookman Old Style" w:cs="Arial"/>
          <w:color w:val="000000" w:themeColor="text1"/>
          <w:sz w:val="24"/>
          <w:szCs w:val="24"/>
        </w:rPr>
        <w:t>installer</w:t>
      </w:r>
      <w:r w:rsidRPr="00281B67">
        <w:rPr>
          <w:rFonts w:ascii="Bookman Old Style" w:hAnsi="Bookman Old Style" w:cs="Arial"/>
          <w:color w:val="000000" w:themeColor="text1"/>
          <w:sz w:val="24"/>
          <w:szCs w:val="24"/>
          <w:lang w:val="en-GB"/>
        </w:rPr>
        <w:t>;</w:t>
      </w:r>
    </w:p>
    <w:p w14:paraId="3C73A176"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i.e SRD must be on minus or Zero</w:t>
      </w:r>
      <w:r w:rsidRPr="00281B67">
        <w:rPr>
          <w:rFonts w:ascii="Bookman Old Style" w:hAnsi="Bookman Old Style" w:cs="Arial"/>
          <w:color w:val="000000" w:themeColor="text1"/>
          <w:sz w:val="24"/>
          <w:szCs w:val="24"/>
          <w:lang w:val="en-GB"/>
        </w:rPr>
        <w:t>;</w:t>
      </w:r>
    </w:p>
    <w:p w14:paraId="3B05F2E6"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installation within one week of receipt of 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
    <w:p w14:paraId="6E4442E2"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9"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r>
        <w:rPr>
          <w:rFonts w:ascii="Bookman Old Style" w:hAnsi="Bookman Old Style" w:cs="Arial"/>
          <w:color w:val="000000" w:themeColor="text1"/>
          <w:sz w:val="24"/>
          <w:szCs w:val="24"/>
          <w:lang w:val="en-GB"/>
        </w:rPr>
        <w:t>uper</w:t>
      </w:r>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14:paraId="4BC6D66E"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14:paraId="261D1D65"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14:paraId="45FD6097"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14:paraId="246F63D6"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14:paraId="6055E08E"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5994A34B"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p>
    <w:p w14:paraId="364949D1"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34A19B09"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14:paraId="36C58661" w14:textId="77777777" w:rsidR="002B1B7D" w:rsidRPr="00281B67" w:rsidRDefault="002B1B7D" w:rsidP="002B1B7D">
      <w:pPr>
        <w:pStyle w:val="ListParagraph"/>
        <w:rPr>
          <w:rFonts w:ascii="Bookman Old Style" w:hAnsi="Bookman Old Style"/>
          <w:color w:val="000000" w:themeColor="text1"/>
          <w:sz w:val="24"/>
          <w:szCs w:val="24"/>
        </w:rPr>
      </w:pPr>
    </w:p>
    <w:p w14:paraId="52C11679"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14:paraId="5487F4A0"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7EC081B4"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3A3CBF97"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14:paraId="478EDE98" w14:textId="2DF03AA5" w:rsidR="002B1B7D" w:rsidRPr="00281B67" w:rsidRDefault="004E1C79"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69504" behindDoc="0" locked="0" layoutInCell="1" allowOverlap="1" wp14:anchorId="2B7DF6DD" wp14:editId="03BE131F">
                <wp:simplePos x="0" y="0"/>
                <wp:positionH relativeFrom="column">
                  <wp:posOffset>1485900</wp:posOffset>
                </wp:positionH>
                <wp:positionV relativeFrom="paragraph">
                  <wp:posOffset>918845</wp:posOffset>
                </wp:positionV>
                <wp:extent cx="1428750" cy="381000"/>
                <wp:effectExtent l="0" t="0" r="0" b="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0EF71"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5</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7DF6DD" id="Text Box 9" o:spid="_x0000_s1032" type="#_x0000_t202" style="position:absolute;left:0;text-align:left;margin-left:117pt;margin-top:72.35pt;width:112.5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" filled="f" stroked="f">
                <v:textbox>
                  <w:txbxContent>
                    <w:p w14:paraId="41A0EF71"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5</w:t>
                      </w:r>
                      <w:r w:rsidRPr="003B44CF">
                        <w:rPr>
                          <w:rFonts w:ascii="Times New Roman" w:hAnsi="Times New Roman"/>
                          <w:b/>
                          <w:sz w:val="28"/>
                          <w:szCs w:val="28"/>
                        </w:rPr>
                        <w:t>00,000.00</w:t>
                      </w:r>
                    </w:p>
                  </w:txbxContent>
                </v:textbox>
              </v:shape>
            </w:pict>
          </mc:Fallback>
        </mc:AlternateContent>
      </w:r>
      <w:r>
        <w:rPr>
          <w:rFonts w:ascii="Bookman Old Style" w:hAnsi="Bookman Old Style" w:cs="Arial"/>
          <w:b/>
          <w:noProof/>
          <w:color w:val="000000" w:themeColor="text1"/>
          <w:sz w:val="24"/>
          <w:szCs w:val="24"/>
        </w:rPr>
        <mc:AlternateContent>
          <mc:Choice Requires="wps">
            <w:drawing>
              <wp:anchor distT="0" distB="0" distL="114300" distR="114300" simplePos="0" relativeHeight="251668480" behindDoc="0" locked="0" layoutInCell="1" allowOverlap="1" wp14:anchorId="1A7451C8" wp14:editId="1408E9C7">
                <wp:simplePos x="0" y="0"/>
                <wp:positionH relativeFrom="column">
                  <wp:posOffset>2124075</wp:posOffset>
                </wp:positionH>
                <wp:positionV relativeFrom="paragraph">
                  <wp:posOffset>499745</wp:posOffset>
                </wp:positionV>
                <wp:extent cx="1428750" cy="381000"/>
                <wp:effectExtent l="0" t="0" r="0" b="0"/>
                <wp:wrapNone/>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28CCC"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2</w:t>
                            </w:r>
                            <w:r w:rsidRPr="003B44CF">
                              <w:rPr>
                                <w:rFonts w:ascii="Times New Roman" w:hAnsi="Times New Roman"/>
                                <w:b/>
                                <w:sz w:val="28"/>
                                <w:szCs w:val="28"/>
                              </w:rPr>
                              <w:t>,</w:t>
                            </w:r>
                            <w:r w:rsidR="009C7589">
                              <w:rPr>
                                <w:rFonts w:ascii="Times New Roman" w:hAnsi="Times New Roman"/>
                                <w:b/>
                                <w:sz w:val="28"/>
                                <w:szCs w:val="28"/>
                              </w:rPr>
                              <w:t>0</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451C8" id="Text Box 8" o:spid="_x0000_s1033" type="#_x0000_t202" style="position:absolute;left:0;text-align:left;margin-left:167.25pt;margin-top:39.35pt;width:112.5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" filled="f" stroked="f">
                <v:textbox>
                  <w:txbxContent>
                    <w:p w14:paraId="09628CCC"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9C7589">
                        <w:rPr>
                          <w:rFonts w:ascii="Times New Roman" w:hAnsi="Times New Roman"/>
                          <w:b/>
                          <w:sz w:val="28"/>
                          <w:szCs w:val="28"/>
                        </w:rPr>
                        <w:t>2</w:t>
                      </w:r>
                      <w:r w:rsidRPr="003B44CF">
                        <w:rPr>
                          <w:rFonts w:ascii="Times New Roman" w:hAnsi="Times New Roman"/>
                          <w:b/>
                          <w:sz w:val="28"/>
                          <w:szCs w:val="28"/>
                        </w:rPr>
                        <w:t>,</w:t>
                      </w:r>
                      <w:r w:rsidR="009C7589">
                        <w:rPr>
                          <w:rFonts w:ascii="Times New Roman" w:hAnsi="Times New Roman"/>
                          <w:b/>
                          <w:sz w:val="28"/>
                          <w:szCs w:val="28"/>
                        </w:rPr>
                        <w:t>0</w:t>
                      </w:r>
                      <w:r w:rsidRPr="003B44CF">
                        <w:rPr>
                          <w:rFonts w:ascii="Times New Roman" w:hAnsi="Times New Roman"/>
                          <w:b/>
                          <w:sz w:val="28"/>
                          <w:szCs w:val="28"/>
                        </w:rPr>
                        <w:t>00,000.00</w:t>
                      </w:r>
                    </w:p>
                  </w:txbxContent>
                </v:textbox>
              </v:shape>
            </w:pict>
          </mc:Fallback>
        </mc:AlternateConten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agreed</w:t>
      </w:r>
      <w:r w:rsidR="009C7589">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balance</w:t>
      </w:r>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…………………………….which is the agent’s contribution.</w:t>
      </w:r>
    </w:p>
    <w:p w14:paraId="4EFE45C9"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14:paraId="0BC7FE53"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to enable</w:t>
      </w:r>
      <w:r w:rsidR="009C7589">
        <w:rPr>
          <w:rFonts w:ascii="Bookman Old Style" w:hAnsi="Bookman Old Style" w:cs="Arial"/>
          <w:color w:val="000000" w:themeColor="text1"/>
          <w:sz w:val="24"/>
          <w:szCs w:val="24"/>
          <w:lang w:val="en-GB"/>
        </w:rPr>
        <w:t xml:space="preserve"> </w:t>
      </w:r>
      <w:r w:rsidRPr="00281B67">
        <w:rPr>
          <w:rFonts w:ascii="Bookman Old Style" w:hAnsi="Bookman Old Style" w:cs="Arial"/>
          <w:color w:val="000000" w:themeColor="text1"/>
          <w:sz w:val="24"/>
          <w:szCs w:val="24"/>
          <w:lang w:val="en-GB"/>
        </w:rPr>
        <w:t xml:space="preserve">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14:paraId="12746283"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14:paraId="15F40373" w14:textId="55A728C3" w:rsidR="002B1B7D" w:rsidRDefault="004E1C79" w:rsidP="002B1B7D">
      <w:pPr>
        <w:pStyle w:val="PlainText"/>
        <w:spacing w:line="276" w:lineRule="auto"/>
        <w:ind w:left="1080"/>
        <w:jc w:val="both"/>
        <w:rPr>
          <w:rFonts w:ascii="Bookman Old Style" w:hAnsi="Bookman Old Style"/>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70528" behindDoc="0" locked="0" layoutInCell="1" allowOverlap="1" wp14:anchorId="7B7222CB" wp14:editId="78CC6E0F">
                <wp:simplePos x="0" y="0"/>
                <wp:positionH relativeFrom="column">
                  <wp:posOffset>1504950</wp:posOffset>
                </wp:positionH>
                <wp:positionV relativeFrom="paragraph">
                  <wp:posOffset>106680</wp:posOffset>
                </wp:positionV>
                <wp:extent cx="2552700" cy="381000"/>
                <wp:effectExtent l="0" t="0" r="0" b="0"/>
                <wp:wrapNone/>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14506"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222CB" id="Text Box 10" o:spid="_x0000_s1034" type="#_x0000_t202" style="position:absolute;left:0;text-align:left;margin-left:118.5pt;margin-top:8.4pt;width:201pt;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" filled="f" stroked="f">
                <v:textbox>
                  <w:txbxContent>
                    <w:p w14:paraId="7A314506"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14:paraId="4D350DAC"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075A507C"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xecute, by way of collateral security, a promissory note with joint and several liability in favour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14:paraId="2ECE6616" w14:textId="77777777"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14:paraId="3F2F26F2"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14:paraId="0EF5DA4C" w14:textId="77777777" w:rsidR="002B1B7D" w:rsidRPr="00281B67" w:rsidRDefault="002B1B7D" w:rsidP="002B1B7D">
      <w:pPr>
        <w:pStyle w:val="ListParagraph"/>
        <w:rPr>
          <w:rFonts w:ascii="Bookman Old Style" w:hAnsi="Bookman Old Style"/>
          <w:color w:val="000000" w:themeColor="text1"/>
          <w:sz w:val="24"/>
          <w:szCs w:val="24"/>
        </w:rPr>
      </w:pPr>
    </w:p>
    <w:p w14:paraId="08C45AEC"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14:paraId="6FE0C3E2" w14:textId="77777777" w:rsidR="002B1B7D" w:rsidRPr="00281B67" w:rsidRDefault="002B1B7D" w:rsidP="002B1B7D">
      <w:pPr>
        <w:pStyle w:val="PlainText"/>
        <w:ind w:left="1080"/>
        <w:jc w:val="both"/>
        <w:rPr>
          <w:rFonts w:ascii="Bookman Old Style" w:hAnsi="Bookman Old Style"/>
          <w:color w:val="000000" w:themeColor="text1"/>
          <w:sz w:val="24"/>
          <w:szCs w:val="24"/>
        </w:rPr>
      </w:pPr>
    </w:p>
    <w:p w14:paraId="1CC79F21"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14:paraId="3130695D" w14:textId="77777777"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14:paraId="2946ED5A"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14:paraId="210C63FF"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14:paraId="7365005B" w14:textId="77777777"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14:paraId="04CB9148"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14:paraId="10913221"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Super Agent</w:t>
      </w:r>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14:paraId="2D3CCD98"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14:paraId="10A7FD23"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14:paraId="17A6F50B"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14:paraId="7B136BDA"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331D87A0"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14:paraId="0EE8E1AA"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14:paraId="1725F6C0"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14:paraId="2677DBE0" w14:textId="77777777"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14:paraId="5F3AD5B9"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14:paraId="6F2600A2"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14:paraId="1FF32C4F"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14:paraId="4EF78414" w14:textId="77777777"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14:paraId="0892C1A5"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14:paraId="011B8A45"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14:paraId="18943CCE"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14:paraId="09ED661C"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14:paraId="7372F2C8" w14:textId="77777777"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59264" behindDoc="0" locked="0" layoutInCell="1" allowOverlap="1" wp14:anchorId="64ADCE57" wp14:editId="7AD1BE89">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1BD8EA77"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6BA7A694"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14:paraId="19AE635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224F57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EE9A44E" w14:textId="77777777"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sidR="0036704D">
        <w:rPr>
          <w:rFonts w:ascii="Bookman Old Style" w:hAnsi="Bookman Old Style" w:cs="Arial"/>
          <w:b/>
          <w:color w:val="000000" w:themeColor="text1"/>
          <w:sz w:val="24"/>
          <w:szCs w:val="24"/>
        </w:rPr>
        <w:t xml:space="preserve"> </w:t>
      </w:r>
      <w:r>
        <w:rPr>
          <w:rFonts w:ascii="Bookman Old Style" w:hAnsi="Bookman Old Style" w:cs="Arial"/>
          <w:color w:val="000000" w:themeColor="text1"/>
          <w:sz w:val="24"/>
          <w:szCs w:val="24"/>
        </w:rPr>
        <w:t>signed as follows:</w:t>
      </w:r>
    </w:p>
    <w:p w14:paraId="14512885" w14:textId="77777777" w:rsidR="00697FB7" w:rsidRDefault="00697FB7" w:rsidP="002B1B7D">
      <w:pPr>
        <w:spacing w:after="0" w:line="100" w:lineRule="atLeast"/>
        <w:jc w:val="both"/>
        <w:rPr>
          <w:rFonts w:ascii="Bookman Old Style" w:hAnsi="Bookman Old Style" w:cs="Arial"/>
          <w:color w:val="000000" w:themeColor="text1"/>
          <w:sz w:val="24"/>
          <w:szCs w:val="24"/>
        </w:rPr>
      </w:pPr>
    </w:p>
    <w:p w14:paraId="088C2440" w14:textId="77777777" w:rsidR="00697FB7" w:rsidRPr="00281B67" w:rsidRDefault="00697FB7" w:rsidP="002B1B7D">
      <w:pPr>
        <w:spacing w:after="0" w:line="100" w:lineRule="atLeast"/>
        <w:jc w:val="both"/>
        <w:rPr>
          <w:rFonts w:ascii="Bookman Old Style" w:hAnsi="Bookman Old Style" w:cs="Arial"/>
          <w:color w:val="000000" w:themeColor="text1"/>
          <w:sz w:val="24"/>
          <w:szCs w:val="24"/>
        </w:rPr>
      </w:pPr>
    </w:p>
    <w:p w14:paraId="03576BF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BD6A05A"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14:paraId="03D27590"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BF4D920" w14:textId="77777777"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14:paraId="3B3A62D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9EF81A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36704D">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ADEWALE AKANDE, ESQ.</w:t>
      </w:r>
    </w:p>
    <w:p w14:paraId="044D43C1"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32CE80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14:paraId="0CCF299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14:paraId="027C65A6" w14:textId="77777777" w:rsidR="002B1B7D" w:rsidRDefault="002B1B7D" w:rsidP="002B1B7D">
      <w:pPr>
        <w:spacing w:after="0" w:line="100" w:lineRule="atLeast"/>
        <w:jc w:val="both"/>
        <w:rPr>
          <w:rFonts w:ascii="Bookman Old Style" w:hAnsi="Bookman Old Style" w:cs="Arial"/>
          <w:color w:val="000000" w:themeColor="text1"/>
          <w:sz w:val="24"/>
          <w:szCs w:val="24"/>
        </w:rPr>
      </w:pPr>
    </w:p>
    <w:p w14:paraId="79543D3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FBD2B65"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14:paraId="073685F4" w14:textId="5587000B" w:rsidR="002B1B7D" w:rsidRPr="00281B67" w:rsidRDefault="004E1C79"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1552" behindDoc="0" locked="0" layoutInCell="1" allowOverlap="1" wp14:anchorId="5B87934A" wp14:editId="38F2CBF3">
                <wp:simplePos x="0" y="0"/>
                <wp:positionH relativeFrom="column">
                  <wp:posOffset>523875</wp:posOffset>
                </wp:positionH>
                <wp:positionV relativeFrom="paragraph">
                  <wp:posOffset>53975</wp:posOffset>
                </wp:positionV>
                <wp:extent cx="2466975" cy="2952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71A18" w14:textId="77777777" w:rsidR="00B94C4B" w:rsidRPr="00B94C4B" w:rsidRDefault="0036704D" w:rsidP="00B94C4B">
                            <w:pPr>
                              <w:rPr>
                                <w:rFonts w:ascii="Times New Roman" w:hAnsi="Times New Roman"/>
                                <w:b/>
                                <w:sz w:val="28"/>
                                <w:szCs w:val="28"/>
                              </w:rPr>
                            </w:pPr>
                            <w:r>
                              <w:rPr>
                                <w:rFonts w:ascii="Times New Roman" w:hAnsi="Times New Roman"/>
                                <w:b/>
                                <w:sz w:val="28"/>
                                <w:szCs w:val="28"/>
                              </w:rPr>
                              <w:t>OKOI, GEORGE ETENG</w:t>
                            </w:r>
                          </w:p>
                          <w:p w14:paraId="5090DFD6" w14:textId="77777777" w:rsidR="002D6BAE" w:rsidRPr="00B94C4B" w:rsidRDefault="002D6BAE" w:rsidP="00B94C4B">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7934A" id="Text Box 11" o:spid="_x0000_s1035" type="#_x0000_t202" style="position:absolute;left:0;text-align:left;margin-left:41.25pt;margin-top:4.25pt;width:194.25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" filled="f" stroked="f">
                <v:textbox>
                  <w:txbxContent>
                    <w:p w14:paraId="48571A18" w14:textId="77777777" w:rsidR="00B94C4B" w:rsidRPr="00B94C4B" w:rsidRDefault="0036704D" w:rsidP="00B94C4B">
                      <w:pPr>
                        <w:rPr>
                          <w:rFonts w:ascii="Times New Roman" w:hAnsi="Times New Roman"/>
                          <w:b/>
                          <w:sz w:val="28"/>
                          <w:szCs w:val="28"/>
                        </w:rPr>
                      </w:pPr>
                      <w:r>
                        <w:rPr>
                          <w:rFonts w:ascii="Times New Roman" w:hAnsi="Times New Roman"/>
                          <w:b/>
                          <w:sz w:val="28"/>
                          <w:szCs w:val="28"/>
                        </w:rPr>
                        <w:t>OKOI, GEORGE ETENG</w:t>
                      </w:r>
                    </w:p>
                    <w:p w14:paraId="5090DFD6" w14:textId="77777777" w:rsidR="002D6BAE" w:rsidRPr="00B94C4B" w:rsidRDefault="002D6BAE" w:rsidP="00B94C4B">
                      <w:pPr>
                        <w:rPr>
                          <w:szCs w:val="28"/>
                        </w:rPr>
                      </w:pPr>
                    </w:p>
                  </w:txbxContent>
                </v:textbox>
              </v:shape>
            </w:pict>
          </mc:Fallback>
        </mc:AlternateContent>
      </w:r>
    </w:p>
    <w:p w14:paraId="51BDA753" w14:textId="77777777" w:rsidR="002B1B7D" w:rsidRDefault="0036704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5888" behindDoc="1" locked="0" layoutInCell="1" allowOverlap="1" wp14:anchorId="7B2A7218" wp14:editId="2667F85C">
            <wp:simplePos x="0" y="0"/>
            <wp:positionH relativeFrom="column">
              <wp:posOffset>904875</wp:posOffset>
            </wp:positionH>
            <wp:positionV relativeFrom="paragraph">
              <wp:posOffset>160655</wp:posOffset>
            </wp:positionV>
            <wp:extent cx="1076325" cy="533400"/>
            <wp:effectExtent l="19050" t="0" r="9525" b="0"/>
            <wp:wrapNone/>
            <wp:docPr id="1"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0" cstate="print"/>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Name ...........................................................................</w:t>
      </w:r>
    </w:p>
    <w:p w14:paraId="73C8F224" w14:textId="77777777" w:rsidR="0036704D" w:rsidRPr="00281B67" w:rsidRDefault="0036704D" w:rsidP="002B1B7D">
      <w:pPr>
        <w:spacing w:after="0" w:line="100" w:lineRule="atLeast"/>
        <w:jc w:val="both"/>
        <w:rPr>
          <w:rFonts w:ascii="Bookman Old Style" w:hAnsi="Bookman Old Style" w:cs="Arial"/>
          <w:color w:val="000000" w:themeColor="text1"/>
          <w:sz w:val="24"/>
          <w:szCs w:val="24"/>
        </w:rPr>
      </w:pPr>
    </w:p>
    <w:p w14:paraId="7EFE4ADB" w14:textId="77777777" w:rsidR="002B1B7D" w:rsidRPr="0036704D" w:rsidRDefault="002B1B7D" w:rsidP="002B1B7D">
      <w:pPr>
        <w:spacing w:after="0" w:line="100" w:lineRule="atLeast"/>
        <w:jc w:val="both"/>
        <w:rPr>
          <w:rFonts w:ascii="Bookman Old Style" w:hAnsi="Bookman Old Style" w:cs="Arial"/>
          <w:color w:val="000000" w:themeColor="text1"/>
          <w:sz w:val="18"/>
          <w:szCs w:val="24"/>
        </w:rPr>
      </w:pPr>
    </w:p>
    <w:p w14:paraId="7C8AB67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70868CE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74D96BF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410A78B"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1DF86939" w14:textId="2023E651" w:rsidR="002B1B7D" w:rsidRPr="00281B67" w:rsidRDefault="004E1C79"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2576" behindDoc="0" locked="0" layoutInCell="1" allowOverlap="1" wp14:anchorId="7DAF9BCA" wp14:editId="6A6AD96C">
                <wp:simplePos x="0" y="0"/>
                <wp:positionH relativeFrom="column">
                  <wp:posOffset>419100</wp:posOffset>
                </wp:positionH>
                <wp:positionV relativeFrom="paragraph">
                  <wp:posOffset>59055</wp:posOffset>
                </wp:positionV>
                <wp:extent cx="3105150" cy="295275"/>
                <wp:effectExtent l="0" t="635"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2850A" w14:textId="77777777" w:rsidR="002D6BAE" w:rsidRPr="002D6BAE" w:rsidRDefault="0036704D">
                            <w:pPr>
                              <w:rPr>
                                <w:rFonts w:ascii="Times New Roman" w:hAnsi="Times New Roman"/>
                                <w:b/>
                                <w:sz w:val="28"/>
                                <w:szCs w:val="28"/>
                              </w:rPr>
                            </w:pPr>
                            <w:r>
                              <w:rPr>
                                <w:rFonts w:ascii="Times New Roman" w:hAnsi="Times New Roman"/>
                                <w:b/>
                                <w:sz w:val="28"/>
                                <w:szCs w:val="28"/>
                              </w:rPr>
                              <w:t>Success Eno Ikpi</w:t>
                            </w:r>
                            <w:r w:rsidR="00B94C4B">
                              <w:rPr>
                                <w:rFonts w:ascii="Times New Roman" w:hAnsi="Times New Roman"/>
                                <w:b/>
                                <w:sz w:val="28"/>
                                <w:szCs w:val="28"/>
                              </w:rPr>
                              <w:t xml:space="preserve"> </w:t>
                            </w:r>
                            <w:r w:rsidR="002D6BAE">
                              <w:rPr>
                                <w:rFonts w:ascii="Times New Roman" w:hAnsi="Times New Roman"/>
                                <w:b/>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F9BCA" id="Text Box 12" o:spid="_x0000_s1036" type="#_x0000_t202" style="position:absolute;left:0;text-align:left;margin-left:33pt;margin-top:4.65pt;width:244.5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" filled="f" stroked="f">
                <v:textbox>
                  <w:txbxContent>
                    <w:p w14:paraId="3EB2850A" w14:textId="77777777" w:rsidR="002D6BAE" w:rsidRPr="002D6BAE" w:rsidRDefault="0036704D">
                      <w:pPr>
                        <w:rPr>
                          <w:rFonts w:ascii="Times New Roman" w:hAnsi="Times New Roman"/>
                          <w:b/>
                          <w:sz w:val="28"/>
                          <w:szCs w:val="28"/>
                        </w:rPr>
                      </w:pPr>
                      <w:r>
                        <w:rPr>
                          <w:rFonts w:ascii="Times New Roman" w:hAnsi="Times New Roman"/>
                          <w:b/>
                          <w:sz w:val="28"/>
                          <w:szCs w:val="28"/>
                        </w:rPr>
                        <w:t>Success Eno Ikpi</w:t>
                      </w:r>
                      <w:r w:rsidR="00B94C4B">
                        <w:rPr>
                          <w:rFonts w:ascii="Times New Roman" w:hAnsi="Times New Roman"/>
                          <w:b/>
                          <w:sz w:val="28"/>
                          <w:szCs w:val="28"/>
                        </w:rPr>
                        <w:t xml:space="preserve"> </w:t>
                      </w:r>
                      <w:r w:rsidR="002D6BAE">
                        <w:rPr>
                          <w:rFonts w:ascii="Times New Roman" w:hAnsi="Times New Roman"/>
                          <w:b/>
                          <w:sz w:val="28"/>
                          <w:szCs w:val="28"/>
                        </w:rPr>
                        <w:t xml:space="preserve"> </w:t>
                      </w:r>
                    </w:p>
                  </w:txbxContent>
                </v:textbox>
              </v:shape>
            </w:pict>
          </mc:Fallback>
        </mc:AlternateContent>
      </w:r>
    </w:p>
    <w:p w14:paraId="5DE96E7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5F40E037" w14:textId="44F4FE08" w:rsidR="002B1B7D" w:rsidRPr="00281B67" w:rsidRDefault="004E1C79"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3600" behindDoc="0" locked="0" layoutInCell="1" allowOverlap="1" wp14:anchorId="54F88154" wp14:editId="51F1D13D">
                <wp:simplePos x="0" y="0"/>
                <wp:positionH relativeFrom="column">
                  <wp:posOffset>571500</wp:posOffset>
                </wp:positionH>
                <wp:positionV relativeFrom="paragraph">
                  <wp:posOffset>43815</wp:posOffset>
                </wp:positionV>
                <wp:extent cx="5400675" cy="295275"/>
                <wp:effectExtent l="0" t="635" r="0" b="0"/>
                <wp:wrapNone/>
                <wp:docPr id="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F7032" w14:textId="77777777" w:rsidR="002D6BAE" w:rsidRPr="002D6BAE" w:rsidRDefault="0036704D">
                            <w:pPr>
                              <w:rPr>
                                <w:rFonts w:ascii="Times New Roman" w:hAnsi="Times New Roman"/>
                                <w:b/>
                                <w:sz w:val="28"/>
                                <w:szCs w:val="28"/>
                              </w:rPr>
                            </w:pPr>
                            <w:r>
                              <w:rPr>
                                <w:rFonts w:ascii="Times New Roman" w:hAnsi="Times New Roman"/>
                                <w:b/>
                                <w:sz w:val="28"/>
                                <w:szCs w:val="28"/>
                              </w:rPr>
                              <w:t>No. 2 Lewankom Ijom, Ugep, Cross River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F88154" id="Text Box 13" o:spid="_x0000_s1037" type="#_x0000_t202" style="position:absolute;left:0;text-align:left;margin-left:45pt;margin-top:3.45pt;width:425.2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" filled="f" stroked="f">
                <v:textbox>
                  <w:txbxContent>
                    <w:p w14:paraId="525F7032" w14:textId="77777777" w:rsidR="002D6BAE" w:rsidRPr="002D6BAE" w:rsidRDefault="0036704D">
                      <w:pPr>
                        <w:rPr>
                          <w:rFonts w:ascii="Times New Roman" w:hAnsi="Times New Roman"/>
                          <w:b/>
                          <w:sz w:val="28"/>
                          <w:szCs w:val="28"/>
                        </w:rPr>
                      </w:pPr>
                      <w:r>
                        <w:rPr>
                          <w:rFonts w:ascii="Times New Roman" w:hAnsi="Times New Roman"/>
                          <w:b/>
                          <w:sz w:val="28"/>
                          <w:szCs w:val="28"/>
                        </w:rPr>
                        <w:t>No. 2 Lewankom Ijom, Ugep, Cross River State</w:t>
                      </w:r>
                    </w:p>
                  </w:txbxContent>
                </v:textbox>
              </v:shape>
            </w:pict>
          </mc:Fallback>
        </mc:AlternateContent>
      </w:r>
    </w:p>
    <w:p w14:paraId="56E69544" w14:textId="77777777" w:rsidR="002B1B7D" w:rsidRPr="00281B67" w:rsidRDefault="0036704D"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6912" behindDoc="1" locked="0" layoutInCell="1" allowOverlap="1" wp14:anchorId="5C86518D" wp14:editId="27F3667D">
            <wp:simplePos x="0" y="0"/>
            <wp:positionH relativeFrom="column">
              <wp:posOffset>762000</wp:posOffset>
            </wp:positionH>
            <wp:positionV relativeFrom="paragraph">
              <wp:posOffset>168910</wp:posOffset>
            </wp:positionV>
            <wp:extent cx="762000" cy="533400"/>
            <wp:effectExtent l="19050" t="0" r="0" b="0"/>
            <wp:wrapNone/>
            <wp:docPr id="12" name="Picture 2" descr="C:\Users\EMMA PROF\Desktop\ufjjdjdhxh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 PROF\Desktop\ufjjdjdhxh_1.jpg"/>
                    <pic:cNvPicPr>
                      <a:picLocks noChangeAspect="1" noChangeArrowheads="1"/>
                    </pic:cNvPicPr>
                  </pic:nvPicPr>
                  <pic:blipFill>
                    <a:blip r:embed="rId11" cstate="print"/>
                    <a:srcRect/>
                    <a:stretch>
                      <a:fillRect/>
                    </a:stretch>
                  </pic:blipFill>
                  <pic:spPr bwMode="auto">
                    <a:xfrm>
                      <a:off x="0" y="0"/>
                      <a:ext cx="762000" cy="53340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Address............................................................................</w:t>
      </w:r>
    </w:p>
    <w:p w14:paraId="66F9322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10539CB" w14:textId="77777777"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p>
    <w:p w14:paraId="4086C264" w14:textId="0AEF7CE0" w:rsidR="002B1B7D" w:rsidRPr="00281B67" w:rsidRDefault="004E1C79"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4624" behindDoc="0" locked="0" layoutInCell="1" allowOverlap="1" wp14:anchorId="3FAFA233" wp14:editId="57CA6773">
                <wp:simplePos x="0" y="0"/>
                <wp:positionH relativeFrom="column">
                  <wp:posOffset>571500</wp:posOffset>
                </wp:positionH>
                <wp:positionV relativeFrom="paragraph">
                  <wp:posOffset>42545</wp:posOffset>
                </wp:positionV>
                <wp:extent cx="1047750" cy="295275"/>
                <wp:effectExtent l="0" t="635" r="0" b="0"/>
                <wp:wrapNone/>
                <wp:docPr id="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D407B" w14:textId="77777777" w:rsidR="002D6BAE" w:rsidRPr="002D6BAE" w:rsidRDefault="0036704D">
                            <w:pPr>
                              <w:rPr>
                                <w:rFonts w:ascii="Times New Roman" w:hAnsi="Times New Roman"/>
                                <w:b/>
                                <w:sz w:val="28"/>
                                <w:szCs w:val="28"/>
                              </w:rPr>
                            </w:pPr>
                            <w:r>
                              <w:rPr>
                                <w:rFonts w:ascii="Times New Roman" w:hAnsi="Times New Roman"/>
                                <w:b/>
                                <w:sz w:val="28"/>
                                <w:szCs w:val="28"/>
                              </w:rPr>
                              <w:t>29</w:t>
                            </w:r>
                            <w:r w:rsidR="002D6BAE">
                              <w:rPr>
                                <w:rFonts w:ascii="Times New Roman" w:hAnsi="Times New Roman"/>
                                <w:b/>
                                <w:sz w:val="28"/>
                                <w:szCs w:val="28"/>
                              </w:rPr>
                              <w:t xml:space="preserve">/7/2023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FA233" id="Text Box 14" o:spid="_x0000_s1038" type="#_x0000_t202" style="position:absolute;left:0;text-align:left;margin-left:45pt;margin-top:3.35pt;width:82.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" filled="f" stroked="f">
                <v:textbox>
                  <w:txbxContent>
                    <w:p w14:paraId="2BDD407B" w14:textId="77777777" w:rsidR="002D6BAE" w:rsidRPr="002D6BAE" w:rsidRDefault="0036704D">
                      <w:pPr>
                        <w:rPr>
                          <w:rFonts w:ascii="Times New Roman" w:hAnsi="Times New Roman"/>
                          <w:b/>
                          <w:sz w:val="28"/>
                          <w:szCs w:val="28"/>
                        </w:rPr>
                      </w:pPr>
                      <w:r>
                        <w:rPr>
                          <w:rFonts w:ascii="Times New Roman" w:hAnsi="Times New Roman"/>
                          <w:b/>
                          <w:sz w:val="28"/>
                          <w:szCs w:val="28"/>
                        </w:rPr>
                        <w:t>29</w:t>
                      </w:r>
                      <w:r w:rsidR="002D6BAE">
                        <w:rPr>
                          <w:rFonts w:ascii="Times New Roman" w:hAnsi="Times New Roman"/>
                          <w:b/>
                          <w:sz w:val="28"/>
                          <w:szCs w:val="28"/>
                        </w:rPr>
                        <w:t xml:space="preserve">/7/2023 </w:t>
                      </w:r>
                    </w:p>
                  </w:txbxContent>
                </v:textbox>
              </v:shape>
            </w:pict>
          </mc:Fallback>
        </mc:AlternateContent>
      </w:r>
    </w:p>
    <w:p w14:paraId="0CDC3F2A"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Pr="0036704D">
        <w:rPr>
          <w:rFonts w:ascii="Bookman Old Style" w:hAnsi="Bookman Old Style" w:cs="Arial"/>
          <w:color w:val="000000" w:themeColor="text1"/>
          <w:sz w:val="24"/>
          <w:szCs w:val="24"/>
        </w:rPr>
        <w:t>:..............................................</w:t>
      </w:r>
      <w:r w:rsidR="00BF7D97">
        <w:rPr>
          <w:rFonts w:ascii="Bookman Old Style" w:hAnsi="Bookman Old Style" w:cs="Arial"/>
          <w:color w:val="000000" w:themeColor="text1"/>
          <w:sz w:val="24"/>
          <w:szCs w:val="24"/>
        </w:rPr>
        <w:t>...</w:t>
      </w:r>
      <w:r w:rsidRPr="0036704D">
        <w:rPr>
          <w:rFonts w:ascii="Bookman Old Style" w:hAnsi="Bookman Old Style" w:cs="Arial"/>
          <w:color w:val="000000" w:themeColor="text1"/>
          <w:sz w:val="24"/>
          <w:szCs w:val="24"/>
        </w:rPr>
        <w:t>.............................</w:t>
      </w:r>
    </w:p>
    <w:p w14:paraId="786FDC1C" w14:textId="77777777" w:rsidR="002B1B7D" w:rsidRPr="00281B67" w:rsidRDefault="002B1B7D" w:rsidP="002B1B7D">
      <w:pPr>
        <w:jc w:val="center"/>
        <w:rPr>
          <w:rFonts w:ascii="Bookman Old Style" w:hAnsi="Bookman Old Style"/>
          <w:b/>
          <w:bCs/>
          <w:color w:val="000000" w:themeColor="text1"/>
          <w:sz w:val="24"/>
          <w:szCs w:val="24"/>
          <w:u w:val="single"/>
        </w:rPr>
      </w:pPr>
    </w:p>
    <w:p w14:paraId="765C24AA" w14:textId="77777777"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14:paraId="47F78FC2" w14:textId="77777777"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No 72 Old Refinery Road Elelenwo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14:paraId="7F52E502"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2A286E45"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Super Agent signed as follows:</w:t>
      </w:r>
    </w:p>
    <w:p w14:paraId="6C1B204F" w14:textId="3D73DCA8" w:rsidR="002B1B7D" w:rsidRPr="00281B67" w:rsidRDefault="004E1C79"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7696" behindDoc="0" locked="0" layoutInCell="1" allowOverlap="1" wp14:anchorId="4FEE61BB" wp14:editId="7BC486CA">
                <wp:simplePos x="0" y="0"/>
                <wp:positionH relativeFrom="column">
                  <wp:posOffset>542925</wp:posOffset>
                </wp:positionH>
                <wp:positionV relativeFrom="paragraph">
                  <wp:posOffset>59055</wp:posOffset>
                </wp:positionV>
                <wp:extent cx="2752725" cy="295275"/>
                <wp:effectExtent l="0" t="2540" r="0" b="0"/>
                <wp:wrapNone/>
                <wp:docPr id="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D9D19"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E61BB" id="Text Box 17" o:spid="_x0000_s1039" type="#_x0000_t202" style="position:absolute;left:0;text-align:left;margin-left:42.75pt;margin-top:4.65pt;width:216.75pt;height:23.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" filled="f" stroked="f">
                <v:textbox>
                  <w:txbxContent>
                    <w:p w14:paraId="21DD9D19"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p>
    <w:p w14:paraId="67B36F55" w14:textId="77777777" w:rsidR="002B1B7D" w:rsidRPr="00281B67" w:rsidRDefault="00BF7D9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87936" behindDoc="1" locked="0" layoutInCell="1" allowOverlap="1" wp14:anchorId="07282FA9" wp14:editId="2BB90903">
            <wp:simplePos x="0" y="0"/>
            <wp:positionH relativeFrom="column">
              <wp:posOffset>847725</wp:posOffset>
            </wp:positionH>
            <wp:positionV relativeFrom="paragraph">
              <wp:posOffset>96520</wp:posOffset>
            </wp:positionV>
            <wp:extent cx="752475" cy="514350"/>
            <wp:effectExtent l="19050" t="0" r="9525" b="0"/>
            <wp:wrapNone/>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2"/>
                    <a:srcRect/>
                    <a:stretch>
                      <a:fillRect/>
                    </a:stretch>
                  </pic:blipFill>
                  <pic:spPr bwMode="auto">
                    <a:xfrm>
                      <a:off x="0" y="0"/>
                      <a:ext cx="752475" cy="514350"/>
                    </a:xfrm>
                    <a:prstGeom prst="rect">
                      <a:avLst/>
                    </a:prstGeom>
                    <a:noFill/>
                    <a:ln w="9525">
                      <a:noFill/>
                      <a:miter lim="800000"/>
                      <a:headEnd/>
                      <a:tailEnd/>
                    </a:ln>
                  </pic:spPr>
                </pic:pic>
              </a:graphicData>
            </a:graphic>
          </wp:anchor>
        </w:drawing>
      </w:r>
      <w:r w:rsidR="002B1B7D" w:rsidRPr="00281B67">
        <w:rPr>
          <w:rFonts w:ascii="Bookman Old Style" w:hAnsi="Bookman Old Style" w:cs="Arial"/>
          <w:color w:val="000000" w:themeColor="text1"/>
          <w:sz w:val="24"/>
          <w:szCs w:val="24"/>
        </w:rPr>
        <w:t>Name ...........................................................................</w:t>
      </w:r>
    </w:p>
    <w:p w14:paraId="69C2FAC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781C6C0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r w:rsidR="00BF7D97" w:rsidRPr="00BF7D97">
        <w:rPr>
          <w:rFonts w:ascii="Times New Roman" w:hAnsi="Times New Roman"/>
          <w:b/>
          <w:noProof/>
          <w:sz w:val="28"/>
          <w:szCs w:val="28"/>
        </w:rPr>
        <w:t xml:space="preserve"> </w:t>
      </w:r>
      <w:r w:rsidRPr="00281B67">
        <w:rPr>
          <w:rFonts w:ascii="Bookman Old Style" w:hAnsi="Bookman Old Style" w:cs="Arial"/>
          <w:color w:val="000000" w:themeColor="text1"/>
          <w:sz w:val="24"/>
          <w:szCs w:val="24"/>
        </w:rPr>
        <w:t>...................................................................</w:t>
      </w:r>
    </w:p>
    <w:p w14:paraId="75693569"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032FA7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EC0D5FF"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66DE54C7" w14:textId="61617E71" w:rsidR="002B1B7D" w:rsidRPr="00281B67" w:rsidRDefault="004E1C79"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8720" behindDoc="0" locked="0" layoutInCell="1" allowOverlap="1" wp14:anchorId="749B8EC7" wp14:editId="0DCBE01D">
                <wp:simplePos x="0" y="0"/>
                <wp:positionH relativeFrom="column">
                  <wp:posOffset>466725</wp:posOffset>
                </wp:positionH>
                <wp:positionV relativeFrom="paragraph">
                  <wp:posOffset>54610</wp:posOffset>
                </wp:positionV>
                <wp:extent cx="2752725" cy="295275"/>
                <wp:effectExtent l="0" t="2540" r="0" b="0"/>
                <wp:wrapNone/>
                <wp:docPr id="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9DF1A"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B8EC7" id="Text Box 18" o:spid="_x0000_s1040" type="#_x0000_t202" style="position:absolute;left:0;text-align:left;margin-left:36.75pt;margin-top:4.3pt;width:216.7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" filled="f" stroked="f">
                <v:textbox>
                  <w:txbxContent>
                    <w:p w14:paraId="3949DF1A"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mc:Fallback>
        </mc:AlternateContent>
      </w:r>
    </w:p>
    <w:p w14:paraId="7A67388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64F04B89" w14:textId="127A58F2" w:rsidR="002B1B7D" w:rsidRPr="00281B67" w:rsidRDefault="004E1C79"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9744" behindDoc="0" locked="0" layoutInCell="1" allowOverlap="1" wp14:anchorId="0EC16E91" wp14:editId="6EF39A7B">
                <wp:simplePos x="0" y="0"/>
                <wp:positionH relativeFrom="column">
                  <wp:posOffset>561975</wp:posOffset>
                </wp:positionH>
                <wp:positionV relativeFrom="paragraph">
                  <wp:posOffset>58420</wp:posOffset>
                </wp:positionV>
                <wp:extent cx="5791200" cy="295275"/>
                <wp:effectExtent l="0" t="2540" r="0" b="0"/>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B9F5B9" w14:textId="77777777"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16E91" id="Text Box 19" o:spid="_x0000_s1041" type="#_x0000_t202" style="position:absolute;left:0;text-align:left;margin-left:44.25pt;margin-top:4.6pt;width:456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" filled="f" stroked="f">
                <v:textbox>
                  <w:txbxContent>
                    <w:p w14:paraId="52B9F5B9" w14:textId="77777777"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v:textbox>
              </v:shape>
            </w:pict>
          </mc:Fallback>
        </mc:AlternateContent>
      </w:r>
    </w:p>
    <w:p w14:paraId="718EC578" w14:textId="1B7B1D81" w:rsidR="002B1B7D" w:rsidRPr="00281B67" w:rsidRDefault="004E1C79"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3840" behindDoc="0" locked="0" layoutInCell="1" allowOverlap="1" wp14:anchorId="2DBB7756" wp14:editId="1E8CD2AE">
                <wp:simplePos x="0" y="0"/>
                <wp:positionH relativeFrom="column">
                  <wp:posOffset>733425</wp:posOffset>
                </wp:positionH>
                <wp:positionV relativeFrom="paragraph">
                  <wp:posOffset>99060</wp:posOffset>
                </wp:positionV>
                <wp:extent cx="942975" cy="504825"/>
                <wp:effectExtent l="0" t="2540" r="0" b="0"/>
                <wp:wrapNone/>
                <wp:docPr id="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CB92B"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5C6AE686" wp14:editId="0C1A8D88">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3">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BB7756" id="Text Box 24" o:spid="_x0000_s1042" type="#_x0000_t202" style="position:absolute;left:0;text-align:left;margin-left:57.75pt;margin-top:7.8pt;width:74.25pt;height:3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" filled="f" stroked="f">
                <v:textbox>
                  <w:txbxContent>
                    <w:p w14:paraId="0B0CB92B"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5C6AE686" wp14:editId="0C1A8D88">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3">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Address............................................................................</w:t>
      </w:r>
    </w:p>
    <w:p w14:paraId="0D3A92B8"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B1B55B8" w14:textId="22EFC4DD" w:rsidR="002B1B7D" w:rsidRPr="00281B67" w:rsidRDefault="004E1C79"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0768" behindDoc="0" locked="0" layoutInCell="1" allowOverlap="1" wp14:anchorId="0BDDDCBC" wp14:editId="3014A44C">
                <wp:simplePos x="0" y="0"/>
                <wp:positionH relativeFrom="column">
                  <wp:posOffset>552450</wp:posOffset>
                </wp:positionH>
                <wp:positionV relativeFrom="paragraph">
                  <wp:posOffset>149860</wp:posOffset>
                </wp:positionV>
                <wp:extent cx="1047750" cy="295275"/>
                <wp:effectExtent l="0" t="1905" r="0" b="0"/>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47FE8" w14:textId="77777777" w:rsidR="00EF7211" w:rsidRPr="002D6BAE" w:rsidRDefault="004B0C39">
                            <w:pPr>
                              <w:rPr>
                                <w:rFonts w:ascii="Times New Roman" w:hAnsi="Times New Roman"/>
                                <w:b/>
                                <w:sz w:val="28"/>
                                <w:szCs w:val="28"/>
                              </w:rPr>
                            </w:pPr>
                            <w:r>
                              <w:rPr>
                                <w:rFonts w:ascii="Times New Roman" w:hAnsi="Times New Roman"/>
                                <w:b/>
                                <w:sz w:val="28"/>
                                <w:szCs w:val="28"/>
                              </w:rPr>
                              <w:t>29</w:t>
                            </w:r>
                            <w:r w:rsidR="00EF7211">
                              <w:rPr>
                                <w:rFonts w:ascii="Times New Roman" w:hAnsi="Times New Roman"/>
                                <w:b/>
                                <w:sz w:val="28"/>
                                <w:szCs w:val="28"/>
                              </w:rPr>
                              <w:t xml:space="preserve">/7/2023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DDCBC" id="Text Box 20" o:spid="_x0000_s1043" type="#_x0000_t202" style="position:absolute;left:0;text-align:left;margin-left:43.5pt;margin-top:11.8pt;width:82.5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" filled="f" stroked="f">
                <v:textbox>
                  <w:txbxContent>
                    <w:p w14:paraId="61547FE8" w14:textId="77777777" w:rsidR="00EF7211" w:rsidRPr="002D6BAE" w:rsidRDefault="004B0C39">
                      <w:pPr>
                        <w:rPr>
                          <w:rFonts w:ascii="Times New Roman" w:hAnsi="Times New Roman"/>
                          <w:b/>
                          <w:sz w:val="28"/>
                          <w:szCs w:val="28"/>
                        </w:rPr>
                      </w:pPr>
                      <w:r>
                        <w:rPr>
                          <w:rFonts w:ascii="Times New Roman" w:hAnsi="Times New Roman"/>
                          <w:b/>
                          <w:sz w:val="28"/>
                          <w:szCs w:val="28"/>
                        </w:rPr>
                        <w:t>29</w:t>
                      </w:r>
                      <w:r w:rsidR="00EF7211">
                        <w:rPr>
                          <w:rFonts w:ascii="Times New Roman" w:hAnsi="Times New Roman"/>
                          <w:b/>
                          <w:sz w:val="28"/>
                          <w:szCs w:val="28"/>
                        </w:rPr>
                        <w:t xml:space="preserve">/7/2023 </w:t>
                      </w:r>
                    </w:p>
                  </w:txbxContent>
                </v:textbox>
              </v:shape>
            </w:pict>
          </mc:Fallback>
        </mc:AlternateContent>
      </w:r>
      <w:r w:rsidR="002B1B7D" w:rsidRPr="00281B67">
        <w:rPr>
          <w:rFonts w:ascii="Bookman Old Style" w:hAnsi="Bookman Old Style" w:cs="Arial"/>
          <w:color w:val="000000" w:themeColor="text1"/>
          <w:sz w:val="24"/>
          <w:szCs w:val="24"/>
        </w:rPr>
        <w:t>Signature:.......................................................................</w:t>
      </w:r>
    </w:p>
    <w:p w14:paraId="02B4222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p>
    <w:p w14:paraId="538EEF62" w14:textId="77777777" w:rsidR="00BF7D97" w:rsidRDefault="00BF7D97"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p>
    <w:p w14:paraId="2D826BCE" w14:textId="77777777"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t>EQUIPMENT SCHEDULE</w:t>
      </w:r>
    </w:p>
    <w:p w14:paraId="7F6E8936"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14:paraId="4E92D27B"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14:paraId="71A187E1"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14:paraId="5CE6C2B7"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14:paraId="1BC8C99D" w14:textId="77777777"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14:paraId="00EB4B6E" w14:textId="77777777" w:rsidR="00E512DE" w:rsidRDefault="00E512DE"/>
    <w:sectPr w:rsidR="00E512DE" w:rsidSect="000F3E80">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340A1" w14:textId="77777777" w:rsidR="002F769E" w:rsidRDefault="002F769E">
      <w:pPr>
        <w:spacing w:after="0" w:line="240" w:lineRule="auto"/>
      </w:pPr>
      <w:r>
        <w:separator/>
      </w:r>
    </w:p>
  </w:endnote>
  <w:endnote w:type="continuationSeparator" w:id="0">
    <w:p w14:paraId="2BEBA5A4" w14:textId="77777777" w:rsidR="002F769E" w:rsidRDefault="002F7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6081"/>
      <w:docPartObj>
        <w:docPartGallery w:val="Page Numbers (Bottom of Page)"/>
        <w:docPartUnique/>
      </w:docPartObj>
    </w:sdtPr>
    <w:sdtEndPr/>
    <w:sdtContent>
      <w:sdt>
        <w:sdtPr>
          <w:id w:val="2306082"/>
          <w:docPartObj>
            <w:docPartGallery w:val="Page Numbers (Top of Page)"/>
            <w:docPartUnique/>
          </w:docPartObj>
        </w:sdtPr>
        <w:sdtEndPr/>
        <w:sdtContent>
          <w:p w14:paraId="0A116569" w14:textId="77777777" w:rsidR="008A4AE8" w:rsidRDefault="00BF7D97">
            <w:pPr>
              <w:pStyle w:val="Footer"/>
            </w:pPr>
            <w:r w:rsidRPr="00BF7D97">
              <w:rPr>
                <w:noProof/>
              </w:rPr>
              <w:drawing>
                <wp:anchor distT="0" distB="0" distL="114300" distR="114300" simplePos="0" relativeHeight="251663360" behindDoc="0" locked="0" layoutInCell="1" allowOverlap="1" wp14:anchorId="1277026A" wp14:editId="7AA45287">
                  <wp:simplePos x="0" y="0"/>
                  <wp:positionH relativeFrom="column">
                    <wp:posOffset>1257300</wp:posOffset>
                  </wp:positionH>
                  <wp:positionV relativeFrom="paragraph">
                    <wp:posOffset>-52705</wp:posOffset>
                  </wp:positionV>
                  <wp:extent cx="1076325" cy="533400"/>
                  <wp:effectExtent l="19050" t="0" r="9525" b="0"/>
                  <wp:wrapNone/>
                  <wp:docPr id="18" name="Picture 1" descr="C:\Users\EMMA PROF\Desktop\ffjnujki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 PROF\Desktop\ffjnujkin_1.jpg"/>
                          <pic:cNvPicPr>
                            <a:picLocks noChangeAspect="1" noChangeArrowheads="1"/>
                          </pic:cNvPicPr>
                        </pic:nvPicPr>
                        <pic:blipFill>
                          <a:blip r:embed="rId1"/>
                          <a:srcRect/>
                          <a:stretch>
                            <a:fillRect/>
                          </a:stretch>
                        </pic:blipFill>
                        <pic:spPr bwMode="auto">
                          <a:xfrm>
                            <a:off x="0" y="0"/>
                            <a:ext cx="1076325" cy="533400"/>
                          </a:xfrm>
                          <a:prstGeom prst="rect">
                            <a:avLst/>
                          </a:prstGeom>
                          <a:noFill/>
                          <a:ln w="9525">
                            <a:noFill/>
                            <a:miter lim="800000"/>
                            <a:headEnd/>
                            <a:tailEnd/>
                          </a:ln>
                        </pic:spPr>
                      </pic:pic>
                    </a:graphicData>
                  </a:graphic>
                </wp:anchor>
              </w:drawing>
            </w:r>
            <w:r w:rsidR="00121E20">
              <w:rPr>
                <w:noProof/>
              </w:rPr>
              <w:drawing>
                <wp:anchor distT="0" distB="0" distL="114300" distR="114300" simplePos="0" relativeHeight="251661312" behindDoc="0" locked="0" layoutInCell="1" allowOverlap="1" wp14:anchorId="0CFF03D3" wp14:editId="2E427604">
                  <wp:simplePos x="0" y="0"/>
                  <wp:positionH relativeFrom="column">
                    <wp:posOffset>3133725</wp:posOffset>
                  </wp:positionH>
                  <wp:positionV relativeFrom="paragraph">
                    <wp:posOffset>-49530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2"/>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78031A">
              <w:rPr>
                <w:noProof/>
              </w:rPr>
              <w:drawing>
                <wp:anchor distT="0" distB="0" distL="114300" distR="114300" simplePos="0" relativeHeight="251659264" behindDoc="0" locked="0" layoutInCell="1" allowOverlap="1" wp14:anchorId="46B6526A" wp14:editId="5B8499FA">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2B289A">
              <w:rPr>
                <w:b/>
                <w:bCs/>
                <w:sz w:val="24"/>
                <w:szCs w:val="24"/>
              </w:rPr>
              <w:fldChar w:fldCharType="begin"/>
            </w:r>
            <w:r w:rsidR="0078031A">
              <w:rPr>
                <w:b/>
                <w:bCs/>
              </w:rPr>
              <w:instrText xml:space="preserve"> PAGE </w:instrText>
            </w:r>
            <w:r w:rsidR="002B289A">
              <w:rPr>
                <w:b/>
                <w:bCs/>
                <w:sz w:val="24"/>
                <w:szCs w:val="24"/>
              </w:rPr>
              <w:fldChar w:fldCharType="separate"/>
            </w:r>
            <w:r w:rsidR="00625D64">
              <w:rPr>
                <w:b/>
                <w:bCs/>
                <w:noProof/>
              </w:rPr>
              <w:t>2</w:t>
            </w:r>
            <w:r w:rsidR="002B289A">
              <w:rPr>
                <w:b/>
                <w:bCs/>
                <w:sz w:val="24"/>
                <w:szCs w:val="24"/>
              </w:rPr>
              <w:fldChar w:fldCharType="end"/>
            </w:r>
            <w:r w:rsidR="0078031A">
              <w:t xml:space="preserve"> of </w:t>
            </w:r>
            <w:r w:rsidR="002B289A">
              <w:rPr>
                <w:b/>
                <w:bCs/>
                <w:sz w:val="24"/>
                <w:szCs w:val="24"/>
              </w:rPr>
              <w:fldChar w:fldCharType="begin"/>
            </w:r>
            <w:r w:rsidR="0078031A">
              <w:rPr>
                <w:b/>
                <w:bCs/>
              </w:rPr>
              <w:instrText xml:space="preserve"> NUMPAGES  </w:instrText>
            </w:r>
            <w:r w:rsidR="002B289A">
              <w:rPr>
                <w:b/>
                <w:bCs/>
                <w:sz w:val="24"/>
                <w:szCs w:val="24"/>
              </w:rPr>
              <w:fldChar w:fldCharType="separate"/>
            </w:r>
            <w:r w:rsidR="00625D64">
              <w:rPr>
                <w:b/>
                <w:bCs/>
                <w:noProof/>
              </w:rPr>
              <w:t>9</w:t>
            </w:r>
            <w:r w:rsidR="002B289A">
              <w:rPr>
                <w:b/>
                <w:bCs/>
                <w:sz w:val="24"/>
                <w:szCs w:val="24"/>
              </w:rPr>
              <w:fldChar w:fldCharType="end"/>
            </w:r>
          </w:p>
        </w:sdtContent>
      </w:sdt>
    </w:sdtContent>
  </w:sdt>
  <w:p w14:paraId="586C1335" w14:textId="77777777" w:rsidR="008A4AE8" w:rsidRDefault="002F2F30" w:rsidP="002F2F30">
    <w:pPr>
      <w:pStyle w:val="Footer"/>
      <w:tabs>
        <w:tab w:val="left" w:pos="147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6221B" w14:textId="77777777" w:rsidR="002F769E" w:rsidRDefault="002F769E">
      <w:pPr>
        <w:spacing w:after="0" w:line="240" w:lineRule="auto"/>
      </w:pPr>
      <w:r>
        <w:separator/>
      </w:r>
    </w:p>
  </w:footnote>
  <w:footnote w:type="continuationSeparator" w:id="0">
    <w:p w14:paraId="463FDDA0" w14:textId="77777777" w:rsidR="002F769E" w:rsidRDefault="002F7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201821238">
    <w:abstractNumId w:val="0"/>
  </w:num>
  <w:num w:numId="2" w16cid:durableId="717241227">
    <w:abstractNumId w:val="4"/>
  </w:num>
  <w:num w:numId="3" w16cid:durableId="1401519076">
    <w:abstractNumId w:val="6"/>
  </w:num>
  <w:num w:numId="4" w16cid:durableId="498229838">
    <w:abstractNumId w:val="1"/>
  </w:num>
  <w:num w:numId="5" w16cid:durableId="452024445">
    <w:abstractNumId w:val="2"/>
  </w:num>
  <w:num w:numId="6" w16cid:durableId="452478972">
    <w:abstractNumId w:val="3"/>
  </w:num>
  <w:num w:numId="7" w16cid:durableId="779685284">
    <w:abstractNumId w:val="8"/>
  </w:num>
  <w:num w:numId="8" w16cid:durableId="1985304978">
    <w:abstractNumId w:val="9"/>
  </w:num>
  <w:num w:numId="9" w16cid:durableId="711467067">
    <w:abstractNumId w:val="7"/>
  </w:num>
  <w:num w:numId="10" w16cid:durableId="807404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7D"/>
    <w:rsid w:val="00062D8C"/>
    <w:rsid w:val="000D397A"/>
    <w:rsid w:val="000F1A9A"/>
    <w:rsid w:val="00103A69"/>
    <w:rsid w:val="00121E20"/>
    <w:rsid w:val="00132AE2"/>
    <w:rsid w:val="00134FCF"/>
    <w:rsid w:val="00136202"/>
    <w:rsid w:val="0017060D"/>
    <w:rsid w:val="001F2E16"/>
    <w:rsid w:val="00205E83"/>
    <w:rsid w:val="00220F4D"/>
    <w:rsid w:val="002A75BC"/>
    <w:rsid w:val="002B1B7D"/>
    <w:rsid w:val="002B289A"/>
    <w:rsid w:val="002C4C75"/>
    <w:rsid w:val="002D6BAE"/>
    <w:rsid w:val="002F2F30"/>
    <w:rsid w:val="002F769E"/>
    <w:rsid w:val="00314705"/>
    <w:rsid w:val="003365B0"/>
    <w:rsid w:val="00363768"/>
    <w:rsid w:val="0036704D"/>
    <w:rsid w:val="00376C2D"/>
    <w:rsid w:val="003A73FF"/>
    <w:rsid w:val="003B44CF"/>
    <w:rsid w:val="004B0C39"/>
    <w:rsid w:val="004B10BE"/>
    <w:rsid w:val="004E1C79"/>
    <w:rsid w:val="00534EA5"/>
    <w:rsid w:val="00547843"/>
    <w:rsid w:val="00571EBA"/>
    <w:rsid w:val="00594482"/>
    <w:rsid w:val="005A2947"/>
    <w:rsid w:val="005E105E"/>
    <w:rsid w:val="00625D64"/>
    <w:rsid w:val="0063619E"/>
    <w:rsid w:val="00697FB7"/>
    <w:rsid w:val="006C3E04"/>
    <w:rsid w:val="007110D4"/>
    <w:rsid w:val="007369D2"/>
    <w:rsid w:val="0078031A"/>
    <w:rsid w:val="007836E7"/>
    <w:rsid w:val="007B3994"/>
    <w:rsid w:val="0083238B"/>
    <w:rsid w:val="00881734"/>
    <w:rsid w:val="00902AFA"/>
    <w:rsid w:val="00920B26"/>
    <w:rsid w:val="00922F22"/>
    <w:rsid w:val="009406FB"/>
    <w:rsid w:val="00976356"/>
    <w:rsid w:val="00993E2D"/>
    <w:rsid w:val="009C7589"/>
    <w:rsid w:val="009E2932"/>
    <w:rsid w:val="00A16D49"/>
    <w:rsid w:val="00A4109B"/>
    <w:rsid w:val="00AB26A7"/>
    <w:rsid w:val="00B43A84"/>
    <w:rsid w:val="00B43D94"/>
    <w:rsid w:val="00B60A2D"/>
    <w:rsid w:val="00B94C4B"/>
    <w:rsid w:val="00BE62E6"/>
    <w:rsid w:val="00BF7D97"/>
    <w:rsid w:val="00C37E5D"/>
    <w:rsid w:val="00C62A64"/>
    <w:rsid w:val="00C73006"/>
    <w:rsid w:val="00CD6C71"/>
    <w:rsid w:val="00CD772D"/>
    <w:rsid w:val="00D215C1"/>
    <w:rsid w:val="00D553C0"/>
    <w:rsid w:val="00D853FC"/>
    <w:rsid w:val="00D978EC"/>
    <w:rsid w:val="00DE2BBF"/>
    <w:rsid w:val="00E17CBA"/>
    <w:rsid w:val="00E2147C"/>
    <w:rsid w:val="00E44313"/>
    <w:rsid w:val="00E512DE"/>
    <w:rsid w:val="00E84456"/>
    <w:rsid w:val="00EB4E2F"/>
    <w:rsid w:val="00EF30EA"/>
    <w:rsid w:val="00EF7211"/>
    <w:rsid w:val="00F069BD"/>
    <w:rsid w:val="00F344B1"/>
    <w:rsid w:val="00F50676"/>
    <w:rsid w:val="00F63206"/>
    <w:rsid w:val="00F75D25"/>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9677B"/>
  <w15:docId w15:val="{9A163C29-BC16-4C70-BA09-B18181E4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 w:type="paragraph" w:styleId="BalloonText">
    <w:name w:val="Balloon Text"/>
    <w:basedOn w:val="Normal"/>
    <w:link w:val="BalloonTextChar"/>
    <w:uiPriority w:val="99"/>
    <w:semiHidden/>
    <w:unhideWhenUsed/>
    <w:rsid w:val="003670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04D"/>
    <w:rPr>
      <w:rFonts w:ascii="Tahoma" w:eastAsia="Times New Roman"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solar@bet9ja.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EAC5-64E4-4150-823C-EFB03C12A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2</cp:revision>
  <cp:lastPrinted>2023-07-13T09:45:00Z</cp:lastPrinted>
  <dcterms:created xsi:type="dcterms:W3CDTF">2023-07-29T21:31:00Z</dcterms:created>
  <dcterms:modified xsi:type="dcterms:W3CDTF">2023-07-29T21:31:00Z</dcterms:modified>
</cp:coreProperties>
</file>