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rsidR="002B1B7D" w:rsidRPr="00281B67" w:rsidRDefault="002B1B7D" w:rsidP="002B1B7D">
      <w:pPr>
        <w:pStyle w:val="NoSpacing"/>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jc w:val="center"/>
        <w:rPr>
          <w:rFonts w:ascii="Bookman Old Style" w:hAnsi="Bookman Old Style"/>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B1B7D" w:rsidP="002B1B7D">
      <w:pPr>
        <w:pStyle w:val="NoSpacing"/>
        <w:jc w:val="center"/>
        <w:rPr>
          <w:rFonts w:ascii="Bookman Old Style" w:hAnsi="Bookman Old Style" w:cs="Times New Roman"/>
          <w:b/>
          <w:color w:val="000000" w:themeColor="text1"/>
          <w:sz w:val="44"/>
          <w:szCs w:val="44"/>
        </w:rPr>
      </w:pPr>
    </w:p>
    <w:p w:rsidR="002B1B7D" w:rsidRPr="00281B67" w:rsidRDefault="0027673D"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w:pict>
          <v:shapetype id="_x0000_t202" coordsize="21600,21600" o:spt="202" path="m,l,21600r21600,l21600,xe">
            <v:stroke joinstyle="miter"/>
            <v:path gradientshapeok="t" o:connecttype="rect"/>
          </v:shapetype>
          <v:shape id="_x0000_s1026" type="#_x0000_t202" style="position:absolute;left:0;text-align:left;margin-left:137.25pt;margin-top:10.8pt;width:270.75pt;height:30pt;z-index:251662336" filled="f" stroked="f">
            <v:textbox style="mso-next-textbox:#_x0000_s1026">
              <w:txbxContent>
                <w:p w:rsidR="00220F4D" w:rsidRPr="00220F4D" w:rsidRDefault="009C7589">
                  <w:pPr>
                    <w:rPr>
                      <w:rFonts w:ascii="Times New Roman" w:hAnsi="Times New Roman"/>
                      <w:b/>
                      <w:sz w:val="36"/>
                      <w:szCs w:val="36"/>
                    </w:rPr>
                  </w:pPr>
                  <w:r>
                    <w:rPr>
                      <w:rFonts w:ascii="Times New Roman" w:hAnsi="Times New Roman"/>
                      <w:b/>
                      <w:sz w:val="36"/>
                      <w:szCs w:val="36"/>
                    </w:rPr>
                    <w:t>OKOI GEORGE ETENG</w:t>
                  </w:r>
                </w:p>
              </w:txbxContent>
            </v:textbox>
          </v:shape>
        </w:pict>
      </w:r>
      <w:r w:rsidR="0078031A">
        <w:rPr>
          <w:noProof/>
        </w:rPr>
        <w:drawing>
          <wp:anchor distT="0" distB="0" distL="114300" distR="114300" simplePos="0" relativeHeight="251661312" behindDoc="0" locked="0" layoutInCell="1" allowOverlap="1">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rsidR="002B1B7D" w:rsidRPr="00281B67" w:rsidRDefault="002B1B7D" w:rsidP="002B1B7D">
      <w:pPr>
        <w:jc w:val="center"/>
        <w:rPr>
          <w:rFonts w:ascii="Bookman Old Style" w:hAnsi="Bookman Old Style"/>
          <w:b/>
          <w:sz w:val="24"/>
          <w:szCs w:val="24"/>
        </w:rPr>
      </w:pPr>
    </w:p>
    <w:p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rsidR="002B1B7D" w:rsidRPr="00281B67" w:rsidRDefault="002B1B7D" w:rsidP="002B1B7D">
      <w:pPr>
        <w:jc w:val="center"/>
        <w:rPr>
          <w:rFonts w:ascii="Bookman Old Style" w:hAnsi="Bookman Old Style"/>
          <w:b/>
          <w:sz w:val="24"/>
          <w:szCs w:val="24"/>
        </w:rPr>
      </w:pP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rsidR="007836E7" w:rsidRDefault="007836E7" w:rsidP="007836E7">
      <w:pPr>
        <w:tabs>
          <w:tab w:val="left" w:pos="1215"/>
          <w:tab w:val="left" w:pos="2940"/>
        </w:tabs>
        <w:spacing w:after="0"/>
        <w:jc w:val="center"/>
        <w:rPr>
          <w:rFonts w:ascii="Bookman Old Style" w:hAnsi="Bookman Old Style"/>
          <w:sz w:val="24"/>
          <w:szCs w:val="24"/>
        </w:rPr>
      </w:pPr>
    </w:p>
    <w:p w:rsidR="007836E7" w:rsidRDefault="007836E7" w:rsidP="007836E7">
      <w:pPr>
        <w:tabs>
          <w:tab w:val="left" w:pos="1215"/>
          <w:tab w:val="left" w:pos="2940"/>
        </w:tabs>
        <w:spacing w:after="0"/>
        <w:jc w:val="center"/>
        <w:rPr>
          <w:rFonts w:ascii="Bookman Old Style" w:hAnsi="Bookman Old Style"/>
          <w:sz w:val="24"/>
          <w:szCs w:val="24"/>
        </w:rPr>
      </w:pPr>
    </w:p>
    <w:p w:rsidR="007836E7" w:rsidRPr="00281B67" w:rsidRDefault="007836E7" w:rsidP="007836E7">
      <w:pPr>
        <w:tabs>
          <w:tab w:val="left" w:pos="1215"/>
          <w:tab w:val="left" w:pos="2940"/>
        </w:tabs>
        <w:spacing w:after="0"/>
        <w:jc w:val="center"/>
        <w:rPr>
          <w:rFonts w:ascii="Bookman Old Style" w:hAnsi="Bookman Old Style" w:cs="Arial"/>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rsidR="002B1B7D" w:rsidRPr="00E81CB3" w:rsidRDefault="0027673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sidRPr="0027673D">
        <w:rPr>
          <w:rFonts w:ascii="Bookman Old Style" w:eastAsia="Calibri" w:hAnsi="Bookman Old Style" w:cs="Arial"/>
          <w:bCs/>
          <w:noProof/>
          <w:color w:val="000000" w:themeColor="text1"/>
          <w:sz w:val="24"/>
          <w:szCs w:val="24"/>
        </w:rPr>
        <w:lastRenderedPageBreak/>
        <w:pict>
          <v:shape id="_x0000_s1027" type="#_x0000_t202" style="position:absolute;left:0;text-align:left;margin-left:92.25pt;margin-top:10.5pt;width:114.75pt;height:24pt;z-index:251663360" filled="f" stroked="f">
            <v:textbox>
              <w:txbxContent>
                <w:p w:rsidR="00220F4D" w:rsidRPr="00220F4D" w:rsidRDefault="009C7589">
                  <w:pPr>
                    <w:rPr>
                      <w:rFonts w:ascii="Times New Roman" w:hAnsi="Times New Roman"/>
                      <w:sz w:val="24"/>
                      <w:szCs w:val="24"/>
                    </w:rPr>
                  </w:pPr>
                  <w:r>
                    <w:rPr>
                      <w:rFonts w:ascii="Times New Roman" w:hAnsi="Times New Roman"/>
                      <w:sz w:val="24"/>
                      <w:szCs w:val="24"/>
                    </w:rPr>
                    <w:t>29</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July, 2023</w:t>
                  </w:r>
                </w:p>
              </w:txbxContent>
            </v:textbox>
          </v:shape>
        </w:pic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009C7589">
        <w:rPr>
          <w:rFonts w:ascii="Bookman Old Style" w:eastAsia="Calibri" w:hAnsi="Bookman Old Style" w:cs="Arial"/>
          <w:color w:val="000000" w:themeColor="text1"/>
          <w:sz w:val="24"/>
          <w:szCs w:val="24"/>
        </w:rPr>
        <w:t xml:space="preserve"> </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rsidR="002B1B7D" w:rsidRPr="00281B67" w:rsidRDefault="0027673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7673D">
        <w:rPr>
          <w:rFonts w:ascii="Bookman Old Style" w:eastAsia="Calibri" w:hAnsi="Bookman Old Style" w:cs="Arial"/>
          <w:bCs/>
          <w:noProof/>
          <w:color w:val="000000" w:themeColor="text1"/>
          <w:sz w:val="24"/>
          <w:szCs w:val="24"/>
        </w:rPr>
        <w:pict>
          <v:shape id="_x0000_s1028" type="#_x0000_t202" style="position:absolute;left:0;text-align:left;margin-left:-16.5pt;margin-top:7.2pt;width:189pt;height:24pt;z-index:251664384" filled="f" stroked="f">
            <v:textbox>
              <w:txbxContent>
                <w:p w:rsidR="009E2932" w:rsidRPr="009E2932" w:rsidRDefault="009C7589" w:rsidP="009E2932">
                  <w:pPr>
                    <w:rPr>
                      <w:rFonts w:ascii="Times New Roman" w:hAnsi="Times New Roman"/>
                      <w:b/>
                      <w:sz w:val="28"/>
                      <w:szCs w:val="28"/>
                    </w:rPr>
                  </w:pPr>
                  <w:r>
                    <w:rPr>
                      <w:rFonts w:ascii="Times New Roman" w:hAnsi="Times New Roman"/>
                      <w:b/>
                      <w:sz w:val="28"/>
                      <w:szCs w:val="28"/>
                    </w:rPr>
                    <w:t>OKOI GEORGE ETENG</w:t>
                  </w:r>
                  <w:r w:rsidR="009E2932" w:rsidRPr="009E2932">
                    <w:rPr>
                      <w:rFonts w:ascii="Times New Roman" w:hAnsi="Times New Roman"/>
                      <w:b/>
                      <w:sz w:val="28"/>
                      <w:szCs w:val="28"/>
                    </w:rPr>
                    <w:t xml:space="preserve">. </w:t>
                  </w:r>
                </w:p>
                <w:p w:rsidR="00220F4D" w:rsidRPr="009E2932" w:rsidRDefault="00220F4D" w:rsidP="009E2932">
                  <w:pPr>
                    <w:rPr>
                      <w:szCs w:val="28"/>
                    </w:rPr>
                  </w:pPr>
                </w:p>
              </w:txbxContent>
            </v:textbox>
          </v:shape>
        </w:pict>
      </w:r>
    </w:p>
    <w:p w:rsidR="002B1B7D" w:rsidRDefault="0027673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7673D">
        <w:rPr>
          <w:rFonts w:ascii="Bookman Old Style" w:eastAsia="Calibri" w:hAnsi="Bookman Old Style" w:cs="Arial"/>
          <w:bCs/>
          <w:noProof/>
          <w:color w:val="000000" w:themeColor="text1"/>
          <w:sz w:val="24"/>
          <w:szCs w:val="24"/>
        </w:rPr>
        <w:pict>
          <v:shape id="_x0000_s1029" type="#_x0000_t202" style="position:absolute;left:0;text-align:left;margin-left:111pt;margin-top:36.65pt;width:1in;height:24pt;z-index:251665408" filled="f" stroked="f">
            <v:textbox>
              <w:txbxContent>
                <w:p w:rsidR="00220F4D" w:rsidRPr="00220F4D" w:rsidRDefault="0031106D">
                  <w:pPr>
                    <w:rPr>
                      <w:rFonts w:ascii="Times New Roman" w:hAnsi="Times New Roman"/>
                      <w:b/>
                      <w:sz w:val="28"/>
                      <w:szCs w:val="28"/>
                    </w:rPr>
                  </w:pPr>
                  <w:r>
                    <w:rPr>
                      <w:rFonts w:ascii="Times New Roman" w:hAnsi="Times New Roman"/>
                      <w:b/>
                      <w:sz w:val="28"/>
                      <w:szCs w:val="28"/>
                    </w:rPr>
                    <w:t>3351274</w:t>
                  </w:r>
                </w:p>
              </w:txbxContent>
            </v:textbox>
          </v:shape>
        </w:pic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rsidR="002B1B7D" w:rsidRPr="00FC45D2" w:rsidRDefault="0027673D"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sidRPr="0027673D">
        <w:rPr>
          <w:rFonts w:ascii="Bookman Old Style" w:eastAsia="Calibri" w:hAnsi="Bookman Old Style" w:cs="Arial"/>
          <w:bCs/>
          <w:noProof/>
          <w:color w:val="000000" w:themeColor="text1"/>
          <w:sz w:val="24"/>
          <w:szCs w:val="24"/>
        </w:rPr>
        <w:pict>
          <v:shape id="_x0000_s1030" type="#_x0000_t202" style="position:absolute;left:0;text-align:left;margin-left:93pt;margin-top:7.85pt;width:425.25pt;height:27.75pt;z-index:251666432" filled="f" stroked="f">
            <v:textbox style="mso-next-textbox:#_x0000_s1030">
              <w:txbxContent>
                <w:p w:rsidR="00220F4D" w:rsidRPr="00220F4D" w:rsidRDefault="0031106D">
                  <w:pPr>
                    <w:rPr>
                      <w:rFonts w:ascii="Times New Roman" w:hAnsi="Times New Roman"/>
                      <w:b/>
                      <w:sz w:val="28"/>
                      <w:szCs w:val="28"/>
                    </w:rPr>
                  </w:pPr>
                  <w:r>
                    <w:rPr>
                      <w:rFonts w:ascii="Times New Roman" w:hAnsi="Times New Roman"/>
                      <w:b/>
                      <w:sz w:val="28"/>
                      <w:szCs w:val="28"/>
                    </w:rPr>
                    <w:t>NO. 5 UGOMOLACK STREET, ADIM, BIASE LGA, ADIM CRS</w:t>
                  </w:r>
                </w:p>
              </w:txbxContent>
            </v:textbox>
          </v:shape>
        </w:pic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w:t>
      </w:r>
      <w:r w:rsidR="009C7589">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 xml:space="preserv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w:t>
      </w:r>
      <w:r w:rsidR="00F344B1">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rsidR="002B1B7D" w:rsidRPr="00281B67" w:rsidRDefault="0027673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1" type="#_x0000_t202" style="position:absolute;left:0;text-align:left;margin-left:252pt;margin-top:51.35pt;width:36pt;height:24.75pt;z-index:251667456" filled="f" stroked="f">
            <v:textbox>
              <w:txbxContent>
                <w:p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009C7589">
        <w:rPr>
          <w:rFonts w:ascii="Bookman Old Style" w:hAnsi="Bookman Old Style" w:cs="Arial"/>
          <w:color w:val="000000" w:themeColor="text1"/>
          <w:sz w:val="24"/>
          <w:szCs w:val="24"/>
        </w:rPr>
        <w:t xml:space="preserve"> </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9"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0031106D">
        <w:rPr>
          <w:rFonts w:ascii="Bookman Old Style" w:hAnsi="Bookman Old Style" w:cs="Arial"/>
          <w:color w:val="000000" w:themeColor="text1"/>
          <w:sz w:val="24"/>
          <w:szCs w:val="24"/>
          <w:lang w:val="en-GB"/>
        </w:rPr>
        <w:t xml:space="preserve"> </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rsidR="002B1B7D" w:rsidRPr="00281B67"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rsidR="002B1B7D" w:rsidRPr="00281B67" w:rsidRDefault="0027673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7673D">
        <w:rPr>
          <w:rFonts w:ascii="Bookman Old Style" w:hAnsi="Bookman Old Style" w:cs="Arial"/>
          <w:b/>
          <w:noProof/>
          <w:color w:val="000000" w:themeColor="text1"/>
          <w:sz w:val="24"/>
          <w:szCs w:val="24"/>
        </w:rPr>
        <w:pict>
          <v:shape id="_x0000_s1033" type="#_x0000_t202" style="position:absolute;left:0;text-align:left;margin-left:117pt;margin-top:72.35pt;width:112.5pt;height:30pt;z-index:251669504"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5</w:t>
                  </w:r>
                  <w:r w:rsidRPr="003B44CF">
                    <w:rPr>
                      <w:rFonts w:ascii="Times New Roman" w:hAnsi="Times New Roman"/>
                      <w:b/>
                      <w:sz w:val="28"/>
                      <w:szCs w:val="28"/>
                    </w:rPr>
                    <w:t>00,000.00</w:t>
                  </w:r>
                </w:p>
              </w:txbxContent>
            </v:textbox>
          </v:shape>
        </w:pict>
      </w:r>
      <w:r w:rsidRPr="0027673D">
        <w:rPr>
          <w:rFonts w:ascii="Bookman Old Style" w:hAnsi="Bookman Old Style" w:cs="Arial"/>
          <w:b/>
          <w:noProof/>
          <w:color w:val="000000" w:themeColor="text1"/>
          <w:sz w:val="24"/>
          <w:szCs w:val="24"/>
        </w:rPr>
        <w:pict>
          <v:shape id="_x0000_s1032" type="#_x0000_t202" style="position:absolute;left:0;text-align:left;margin-left:167.25pt;margin-top:39.35pt;width:112.5pt;height:30pt;z-index:251668480" filled="f" stroked="f">
            <v:textbox>
              <w:txbxContent>
                <w:p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2</w:t>
                  </w:r>
                  <w:r w:rsidRPr="003B44CF">
                    <w:rPr>
                      <w:rFonts w:ascii="Times New Roman" w:hAnsi="Times New Roman"/>
                      <w:b/>
                      <w:sz w:val="28"/>
                      <w:szCs w:val="28"/>
                    </w:rPr>
                    <w:t>,</w:t>
                  </w:r>
                  <w:r w:rsidR="009C7589">
                    <w:rPr>
                      <w:rFonts w:ascii="Times New Roman" w:hAnsi="Times New Roman"/>
                      <w:b/>
                      <w:sz w:val="28"/>
                      <w:szCs w:val="28"/>
                    </w:rPr>
                    <w:t>0</w:t>
                  </w:r>
                  <w:r w:rsidRPr="003B44CF">
                    <w:rPr>
                      <w:rFonts w:ascii="Times New Roman" w:hAnsi="Times New Roman"/>
                      <w:b/>
                      <w:sz w:val="28"/>
                      <w:szCs w:val="28"/>
                    </w:rPr>
                    <w:t>00,000.00</w:t>
                  </w:r>
                </w:p>
              </w:txbxContent>
            </v:textbox>
          </v:shape>
        </w:pic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w:t>
      </w:r>
      <w:r w:rsidR="009C7589">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009C7589">
        <w:rPr>
          <w:rFonts w:ascii="Bookman Old Style" w:hAnsi="Bookman Old Style" w:cs="Arial"/>
          <w:color w:val="000000" w:themeColor="text1"/>
          <w:sz w:val="24"/>
          <w:szCs w:val="24"/>
          <w:lang w:val="en-GB"/>
        </w:rPr>
        <w:t xml:space="preserve"> </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rsidR="002B1B7D" w:rsidRDefault="0027673D" w:rsidP="002B1B7D">
      <w:pPr>
        <w:pStyle w:val="PlainText"/>
        <w:spacing w:line="276" w:lineRule="auto"/>
        <w:ind w:left="1080"/>
        <w:jc w:val="both"/>
        <w:rPr>
          <w:rFonts w:ascii="Bookman Old Style" w:hAnsi="Bookman Old Style"/>
          <w:color w:val="000000" w:themeColor="text1"/>
          <w:sz w:val="24"/>
          <w:szCs w:val="24"/>
        </w:rPr>
      </w:pPr>
      <w:r w:rsidRPr="0027673D">
        <w:rPr>
          <w:rFonts w:ascii="Bookman Old Style" w:hAnsi="Bookman Old Style" w:cs="Arial"/>
          <w:b/>
          <w:noProof/>
          <w:color w:val="000000" w:themeColor="text1"/>
          <w:sz w:val="24"/>
          <w:szCs w:val="24"/>
        </w:rPr>
        <w:pict>
          <v:shape id="_x0000_s1034" type="#_x0000_t202" style="position:absolute;left:0;text-align:left;margin-left:118.5pt;margin-top:8.4pt;width:201pt;height:30pt;z-index:251670528" filled="f" stroked="f">
            <v:textbox>
              <w:txbxContent>
                <w:p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rsidR="002B1B7D" w:rsidRDefault="002B1B7D" w:rsidP="002B1B7D">
      <w:pPr>
        <w:pStyle w:val="PlainText"/>
        <w:spacing w:line="276" w:lineRule="auto"/>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rsidR="002B1B7D" w:rsidRPr="00281B67" w:rsidRDefault="002B1B7D" w:rsidP="002B1B7D">
      <w:pPr>
        <w:pStyle w:val="ListParagrap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rsidR="002B1B7D" w:rsidRPr="00281B67" w:rsidRDefault="002B1B7D" w:rsidP="002B1B7D">
      <w:pPr>
        <w:pStyle w:val="PlainText"/>
        <w:ind w:left="1080"/>
        <w:jc w:val="both"/>
        <w:rPr>
          <w:rFonts w:ascii="Bookman Old Style" w:hAnsi="Bookman Old Style"/>
          <w:color w:val="000000" w:themeColor="text1"/>
          <w:sz w:val="24"/>
          <w:szCs w:val="24"/>
        </w:rPr>
      </w:pPr>
    </w:p>
    <w:p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 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1801E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w:t>
      </w:r>
    </w:p>
    <w:p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sidR="0036704D">
        <w:rPr>
          <w:rFonts w:ascii="Bookman Old Style" w:hAnsi="Bookman Old Style" w:cs="Arial"/>
          <w:b/>
          <w:color w:val="000000" w:themeColor="text1"/>
          <w:sz w:val="24"/>
          <w:szCs w:val="24"/>
        </w:rPr>
        <w:t xml:space="preserve"> </w:t>
      </w:r>
      <w:r>
        <w:rPr>
          <w:rFonts w:ascii="Bookman Old Style" w:hAnsi="Bookman Old Style" w:cs="Arial"/>
          <w:color w:val="000000" w:themeColor="text1"/>
          <w:sz w:val="24"/>
          <w:szCs w:val="24"/>
        </w:rPr>
        <w:t>signed as follows:</w:t>
      </w:r>
    </w:p>
    <w:p w:rsidR="00697FB7" w:rsidRDefault="00697FB7" w:rsidP="002B1B7D">
      <w:pPr>
        <w:spacing w:after="0" w:line="100" w:lineRule="atLeast"/>
        <w:jc w:val="both"/>
        <w:rPr>
          <w:rFonts w:ascii="Bookman Old Style" w:hAnsi="Bookman Old Style" w:cs="Arial"/>
          <w:color w:val="000000" w:themeColor="text1"/>
          <w:sz w:val="24"/>
          <w:szCs w:val="24"/>
        </w:rPr>
      </w:pPr>
    </w:p>
    <w:p w:rsidR="00697FB7" w:rsidRPr="00281B67" w:rsidRDefault="00697FB7"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36704D">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ADEWALE AKANDE, ESQ.</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rsidR="002B1B7D"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rsidR="002B1B7D" w:rsidRPr="00281B67" w:rsidRDefault="0027673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5" type="#_x0000_t202" style="position:absolute;left:0;text-align:left;margin-left:41.25pt;margin-top:4.25pt;width:194.25pt;height:23.25pt;z-index:251671552" filled="f" stroked="f">
            <v:textbox style="mso-next-textbox:#_x0000_s1035">
              <w:txbxContent>
                <w:p w:rsidR="00B94C4B" w:rsidRPr="00B94C4B" w:rsidRDefault="0036704D" w:rsidP="00B94C4B">
                  <w:pPr>
                    <w:rPr>
                      <w:rFonts w:ascii="Times New Roman" w:hAnsi="Times New Roman"/>
                      <w:b/>
                      <w:sz w:val="28"/>
                      <w:szCs w:val="28"/>
                    </w:rPr>
                  </w:pPr>
                  <w:r>
                    <w:rPr>
                      <w:rFonts w:ascii="Times New Roman" w:hAnsi="Times New Roman"/>
                      <w:b/>
                      <w:sz w:val="28"/>
                      <w:szCs w:val="28"/>
                    </w:rPr>
                    <w:t>OKOI, GEORGE ETENG</w:t>
                  </w:r>
                </w:p>
                <w:p w:rsidR="002D6BAE" w:rsidRPr="00B94C4B" w:rsidRDefault="002D6BAE" w:rsidP="00B94C4B">
                  <w:pPr>
                    <w:rPr>
                      <w:szCs w:val="28"/>
                    </w:rPr>
                  </w:pPr>
                </w:p>
              </w:txbxContent>
            </v:textbox>
          </v:shape>
        </w:pict>
      </w:r>
    </w:p>
    <w:p w:rsidR="002B1B7D" w:rsidRDefault="0036704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5888" behindDoc="1" locked="0" layoutInCell="1" allowOverlap="1">
            <wp:simplePos x="0" y="0"/>
            <wp:positionH relativeFrom="column">
              <wp:posOffset>904875</wp:posOffset>
            </wp:positionH>
            <wp:positionV relativeFrom="paragraph">
              <wp:posOffset>160655</wp:posOffset>
            </wp:positionV>
            <wp:extent cx="1076325" cy="533400"/>
            <wp:effectExtent l="19050" t="0" r="9525" b="0"/>
            <wp:wrapNone/>
            <wp:docPr id="1"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rsidR="0036704D" w:rsidRPr="00281B67" w:rsidRDefault="0036704D" w:rsidP="002B1B7D">
      <w:pPr>
        <w:spacing w:after="0" w:line="100" w:lineRule="atLeast"/>
        <w:jc w:val="both"/>
        <w:rPr>
          <w:rFonts w:ascii="Bookman Old Style" w:hAnsi="Bookman Old Style" w:cs="Arial"/>
          <w:color w:val="000000" w:themeColor="text1"/>
          <w:sz w:val="24"/>
          <w:szCs w:val="24"/>
        </w:rPr>
      </w:pPr>
    </w:p>
    <w:p w:rsidR="002B1B7D" w:rsidRPr="0036704D" w:rsidRDefault="002B1B7D" w:rsidP="002B1B7D">
      <w:pPr>
        <w:spacing w:after="0" w:line="100" w:lineRule="atLeast"/>
        <w:jc w:val="both"/>
        <w:rPr>
          <w:rFonts w:ascii="Bookman Old Style" w:hAnsi="Bookman Old Style" w:cs="Arial"/>
          <w:color w:val="000000" w:themeColor="text1"/>
          <w:sz w:val="18"/>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27673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6" type="#_x0000_t202" style="position:absolute;left:0;text-align:left;margin-left:33pt;margin-top:4.65pt;width:244.5pt;height:23.25pt;z-index:251672576" filled="f" stroked="f">
            <v:textbox style="mso-next-textbox:#_x0000_s1036">
              <w:txbxContent>
                <w:p w:rsidR="002D6BAE" w:rsidRPr="002D6BAE" w:rsidRDefault="0031106D">
                  <w:pPr>
                    <w:rPr>
                      <w:rFonts w:ascii="Times New Roman" w:hAnsi="Times New Roman"/>
                      <w:b/>
                      <w:sz w:val="28"/>
                      <w:szCs w:val="28"/>
                    </w:rPr>
                  </w:pPr>
                  <w:r>
                    <w:rPr>
                      <w:rFonts w:ascii="Times New Roman" w:hAnsi="Times New Roman"/>
                      <w:b/>
                      <w:sz w:val="28"/>
                      <w:szCs w:val="28"/>
                    </w:rPr>
                    <w:t>Essien, Emmanuel Ikoi</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27673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7" type="#_x0000_t202" style="position:absolute;left:0;text-align:left;margin-left:45pt;margin-top:3.45pt;width:425.25pt;height:23.25pt;z-index:251673600" filled="f" stroked="f">
            <v:textbox>
              <w:txbxContent>
                <w:p w:rsidR="002D6BAE" w:rsidRPr="002D6BAE" w:rsidRDefault="009871E7">
                  <w:pPr>
                    <w:rPr>
                      <w:rFonts w:ascii="Times New Roman" w:hAnsi="Times New Roman"/>
                      <w:b/>
                      <w:sz w:val="28"/>
                      <w:szCs w:val="28"/>
                    </w:rPr>
                  </w:pPr>
                  <w:r>
                    <w:rPr>
                      <w:rFonts w:ascii="Times New Roman" w:hAnsi="Times New Roman"/>
                      <w:b/>
                      <w:sz w:val="28"/>
                      <w:szCs w:val="28"/>
                    </w:rPr>
                    <w:t>No. 13b Old Market Road, Ikpakapit Ugep</w:t>
                  </w:r>
                </w:p>
              </w:txbxContent>
            </v:textbox>
          </v:shape>
        </w:pict>
      </w:r>
    </w:p>
    <w:p w:rsidR="002B1B7D" w:rsidRPr="00281B67" w:rsidRDefault="001801E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8960" behindDoc="1" locked="0" layoutInCell="1" allowOverlap="1">
            <wp:simplePos x="0" y="0"/>
            <wp:positionH relativeFrom="column">
              <wp:posOffset>695325</wp:posOffset>
            </wp:positionH>
            <wp:positionV relativeFrom="paragraph">
              <wp:posOffset>102235</wp:posOffset>
            </wp:positionV>
            <wp:extent cx="762000" cy="647700"/>
            <wp:effectExtent l="19050" t="0" r="0" b="0"/>
            <wp:wrapNone/>
            <wp:docPr id="3" name="Picture 3" descr="C:\Users\EMMA PROF\Desktop\nfhfh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MA PROF\Desktop\nfhfhh_1.jpg"/>
                    <pic:cNvPicPr>
                      <a:picLocks noChangeAspect="1" noChangeArrowheads="1"/>
                    </pic:cNvPicPr>
                  </pic:nvPicPr>
                  <pic:blipFill>
                    <a:blip r:embed="rId11" cstate="print">
                      <a:lum/>
                    </a:blip>
                    <a:srcRect r="8046"/>
                    <a:stretch>
                      <a:fillRect/>
                    </a:stretch>
                  </pic:blipFill>
                  <pic:spPr bwMode="auto">
                    <a:xfrm>
                      <a:off x="0" y="0"/>
                      <a:ext cx="762000" cy="6477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Address............................................................................</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
    <w:p w:rsidR="002B1B7D" w:rsidRPr="00281B67" w:rsidRDefault="0027673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38" type="#_x0000_t202" style="position:absolute;left:0;text-align:left;margin-left:45pt;margin-top:3.35pt;width:82.5pt;height:23.25pt;z-index:251674624" filled="f" stroked="f">
            <v:textbox>
              <w:txbxContent>
                <w:p w:rsidR="002D6BAE" w:rsidRPr="002D6BAE" w:rsidRDefault="0036704D">
                  <w:pPr>
                    <w:rPr>
                      <w:rFonts w:ascii="Times New Roman" w:hAnsi="Times New Roman"/>
                      <w:b/>
                      <w:sz w:val="28"/>
                      <w:szCs w:val="28"/>
                    </w:rPr>
                  </w:pPr>
                  <w:r>
                    <w:rPr>
                      <w:rFonts w:ascii="Times New Roman" w:hAnsi="Times New Roman"/>
                      <w:b/>
                      <w:sz w:val="28"/>
                      <w:szCs w:val="28"/>
                    </w:rPr>
                    <w:t>29</w:t>
                  </w:r>
                  <w:r w:rsidR="002D6BAE">
                    <w:rPr>
                      <w:rFonts w:ascii="Times New Roman" w:hAnsi="Times New Roman"/>
                      <w:b/>
                      <w:sz w:val="28"/>
                      <w:szCs w:val="28"/>
                    </w:rPr>
                    <w:t xml:space="preserve">/7/2023 </w:t>
                  </w:r>
                </w:p>
              </w:txbxContent>
            </v:textbox>
          </v:shape>
        </w:pic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Pr="0036704D">
        <w:rPr>
          <w:rFonts w:ascii="Bookman Old Style" w:hAnsi="Bookman Old Style" w:cs="Arial"/>
          <w:color w:val="000000" w:themeColor="text1"/>
          <w:sz w:val="24"/>
          <w:szCs w:val="24"/>
        </w:rPr>
        <w:t>:..............................................</w:t>
      </w:r>
      <w:r w:rsidR="00BF7D97">
        <w:rPr>
          <w:rFonts w:ascii="Bookman Old Style" w:hAnsi="Bookman Old Style" w:cs="Arial"/>
          <w:color w:val="000000" w:themeColor="text1"/>
          <w:sz w:val="24"/>
          <w:szCs w:val="24"/>
        </w:rPr>
        <w:t>...</w:t>
      </w:r>
      <w:r w:rsidRPr="0036704D">
        <w:rPr>
          <w:rFonts w:ascii="Bookman Old Style" w:hAnsi="Bookman Old Style" w:cs="Arial"/>
          <w:color w:val="000000" w:themeColor="text1"/>
          <w:sz w:val="24"/>
          <w:szCs w:val="24"/>
        </w:rPr>
        <w:t>.............................</w:t>
      </w:r>
    </w:p>
    <w:p w:rsidR="002B1B7D" w:rsidRPr="00281B67" w:rsidRDefault="002B1B7D" w:rsidP="002B1B7D">
      <w:pPr>
        <w:jc w:val="center"/>
        <w:rPr>
          <w:rFonts w:ascii="Bookman Old Style" w:hAnsi="Bookman Old Style"/>
          <w:b/>
          <w:bCs/>
          <w:color w:val="000000" w:themeColor="text1"/>
          <w:sz w:val="24"/>
          <w:szCs w:val="24"/>
          <w:u w:val="single"/>
        </w:rPr>
      </w:pPr>
    </w:p>
    <w:p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rsidR="002B1B7D" w:rsidRPr="00281B67" w:rsidRDefault="0027673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1" type="#_x0000_t202" style="position:absolute;left:0;text-align:left;margin-left:42.75pt;margin-top:4.65pt;width:216.75pt;height:23.25pt;z-index:251677696"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w:r>
    </w:p>
    <w:p w:rsidR="002B1B7D" w:rsidRPr="00281B67" w:rsidRDefault="00BF7D9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7936" behindDoc="1" locked="0" layoutInCell="1" allowOverlap="1">
            <wp:simplePos x="0" y="0"/>
            <wp:positionH relativeFrom="column">
              <wp:posOffset>847725</wp:posOffset>
            </wp:positionH>
            <wp:positionV relativeFrom="paragraph">
              <wp:posOffset>96520</wp:posOffset>
            </wp:positionV>
            <wp:extent cx="752475" cy="514350"/>
            <wp:effectExtent l="19050" t="0" r="9525" b="0"/>
            <wp:wrapNone/>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2"/>
                    <a:srcRect/>
                    <a:stretch>
                      <a:fillRect/>
                    </a:stretch>
                  </pic:blipFill>
                  <pic:spPr bwMode="auto">
                    <a:xfrm>
                      <a:off x="0" y="0"/>
                      <a:ext cx="752475" cy="51435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sidR="00BF7D97" w:rsidRPr="00BF7D97">
        <w:rPr>
          <w:rFonts w:ascii="Times New Roman" w:hAnsi="Times New Roman"/>
          <w:b/>
          <w:noProof/>
          <w:sz w:val="28"/>
          <w:szCs w:val="28"/>
        </w:rPr>
        <w:t xml:space="preserve"> </w:t>
      </w:r>
      <w:r w:rsidRPr="00281B67">
        <w:rPr>
          <w:rFonts w:ascii="Bookman Old Style" w:hAnsi="Bookman Old Style" w:cs="Arial"/>
          <w:color w:val="000000" w:themeColor="text1"/>
          <w:sz w:val="24"/>
          <w:szCs w:val="24"/>
        </w:rPr>
        <w:t>...................................................................</w:t>
      </w: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color w:val="000000" w:themeColor="text1"/>
          <w:sz w:val="24"/>
          <w:szCs w:val="24"/>
        </w:rPr>
      </w:pPr>
    </w:p>
    <w:p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rsidR="002B1B7D" w:rsidRPr="00281B67" w:rsidRDefault="0027673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2" type="#_x0000_t202" style="position:absolute;left:0;text-align:left;margin-left:36.75pt;margin-top:4.3pt;width:216.75pt;height:23.25pt;z-index:251678720"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w:r>
    </w:p>
    <w:p w:rsidR="002B1B7D" w:rsidRPr="00281B67" w:rsidRDefault="002B1B7D" w:rsidP="00CA0EDC">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rsidR="002B1B7D" w:rsidRPr="00281B67" w:rsidRDefault="0027673D" w:rsidP="00CA0EDC">
      <w:pPr>
        <w:spacing w:after="0" w:line="240" w:lineRule="auto"/>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3" type="#_x0000_t202" style="position:absolute;left:0;text-align:left;margin-left:44.25pt;margin-top:4.6pt;width:456pt;height:23.25pt;z-index:251679744" filled="f" stroked="f">
            <v:textbox>
              <w:txbxContent>
                <w:p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w:r>
    </w:p>
    <w:p w:rsidR="002B1B7D" w:rsidRPr="00281B67" w:rsidRDefault="0027673D" w:rsidP="00CA0EDC">
      <w:pPr>
        <w:spacing w:after="0" w:line="240" w:lineRule="auto"/>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8" type="#_x0000_t202" style="position:absolute;left:0;text-align:left;margin-left:57.75pt;margin-top:7.8pt;width:74.25pt;height:39.75pt;z-index:251683840" filled="f" stroked="f">
            <v:textbox>
              <w:txbxContent>
                <w:p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3">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w:r>
      <w:r w:rsidR="002B1B7D" w:rsidRPr="00281B67">
        <w:rPr>
          <w:rFonts w:ascii="Bookman Old Style" w:hAnsi="Bookman Old Style" w:cs="Arial"/>
          <w:color w:val="000000" w:themeColor="text1"/>
          <w:sz w:val="24"/>
          <w:szCs w:val="24"/>
        </w:rPr>
        <w:t>Address............................................................................</w:t>
      </w:r>
    </w:p>
    <w:p w:rsidR="002B1B7D" w:rsidRPr="00281B67" w:rsidRDefault="002B1B7D" w:rsidP="00CA0EDC">
      <w:pPr>
        <w:spacing w:after="0" w:line="240" w:lineRule="auto"/>
        <w:jc w:val="both"/>
        <w:rPr>
          <w:rFonts w:ascii="Bookman Old Style" w:hAnsi="Bookman Old Style" w:cs="Arial"/>
          <w:color w:val="000000" w:themeColor="text1"/>
          <w:sz w:val="24"/>
          <w:szCs w:val="24"/>
        </w:rPr>
      </w:pPr>
    </w:p>
    <w:p w:rsidR="002B1B7D" w:rsidRPr="00281B67" w:rsidRDefault="002B1B7D" w:rsidP="00CA0EDC">
      <w:pPr>
        <w:spacing w:after="0" w:line="240" w:lineRule="auto"/>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rsidR="002B1B7D" w:rsidRPr="00281B67" w:rsidRDefault="002B1B7D" w:rsidP="00CA0EDC">
      <w:pPr>
        <w:spacing w:after="0" w:line="240" w:lineRule="auto"/>
        <w:jc w:val="both"/>
        <w:rPr>
          <w:rFonts w:ascii="Bookman Old Style" w:hAnsi="Bookman Old Style" w:cs="Arial"/>
          <w:color w:val="000000" w:themeColor="text1"/>
          <w:sz w:val="24"/>
          <w:szCs w:val="24"/>
        </w:rPr>
      </w:pPr>
    </w:p>
    <w:p w:rsidR="002B1B7D" w:rsidRPr="00281B67" w:rsidRDefault="0027673D" w:rsidP="00CA0EDC">
      <w:pPr>
        <w:spacing w:after="0" w:line="240" w:lineRule="auto"/>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pict>
          <v:shape id="_x0000_s1044" type="#_x0000_t202" style="position:absolute;left:0;text-align:left;margin-left:41.25pt;margin-top:-9.75pt;width:82.5pt;height:23.25pt;z-index:251680768" filled="f" stroked="f">
            <v:textbox>
              <w:txbxContent>
                <w:p w:rsidR="00EF7211" w:rsidRPr="002D6BAE" w:rsidRDefault="00CA0EDC">
                  <w:pPr>
                    <w:rPr>
                      <w:rFonts w:ascii="Times New Roman" w:hAnsi="Times New Roman"/>
                      <w:b/>
                      <w:sz w:val="28"/>
                      <w:szCs w:val="28"/>
                    </w:rPr>
                  </w:pPr>
                  <w:r>
                    <w:rPr>
                      <w:rFonts w:ascii="Times New Roman" w:hAnsi="Times New Roman"/>
                      <w:b/>
                      <w:sz w:val="28"/>
                      <w:szCs w:val="28"/>
                    </w:rPr>
                    <w:t>29</w:t>
                  </w:r>
                  <w:r w:rsidR="00EF7211">
                    <w:rPr>
                      <w:rFonts w:ascii="Times New Roman" w:hAnsi="Times New Roman"/>
                      <w:b/>
                      <w:sz w:val="28"/>
                      <w:szCs w:val="28"/>
                    </w:rPr>
                    <w:t xml:space="preserve">/7/2023 </w:t>
                  </w:r>
                </w:p>
              </w:txbxContent>
            </v:textbox>
          </v:shape>
        </w:pict>
      </w:r>
      <w:r w:rsidR="002B1B7D" w:rsidRPr="00281B67">
        <w:rPr>
          <w:rFonts w:ascii="Bookman Old Style" w:hAnsi="Bookman Old Style" w:cs="Arial"/>
          <w:color w:val="000000" w:themeColor="text1"/>
          <w:sz w:val="24"/>
          <w:szCs w:val="24"/>
        </w:rPr>
        <w:t>Date:..............................................................................</w:t>
      </w:r>
    </w:p>
    <w:p w:rsidR="00BF7D97" w:rsidRDefault="00BF7D97"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p>
    <w:p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t>EQUIPMENT SCHEDULE</w:t>
      </w:r>
    </w:p>
    <w:p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rsidR="00E512DE" w:rsidRDefault="00E512DE"/>
    <w:sectPr w:rsidR="00E512DE" w:rsidSect="000F3E80">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3861" w:rsidRDefault="00533861">
      <w:pPr>
        <w:spacing w:after="0" w:line="240" w:lineRule="auto"/>
      </w:pPr>
      <w:r>
        <w:separator/>
      </w:r>
    </w:p>
  </w:endnote>
  <w:endnote w:type="continuationSeparator" w:id="1">
    <w:p w:rsidR="00533861" w:rsidRDefault="005338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sig w:usb0="00000000" w:usb1="00000000" w:usb2="00000000" w:usb3="00000000" w:csb0="00000000"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06081"/>
      <w:docPartObj>
        <w:docPartGallery w:val="Page Numbers (Bottom of Page)"/>
        <w:docPartUnique/>
      </w:docPartObj>
    </w:sdtPr>
    <w:sdtContent>
      <w:sdt>
        <w:sdtPr>
          <w:id w:val="2306082"/>
          <w:docPartObj>
            <w:docPartGallery w:val="Page Numbers (Top of Page)"/>
            <w:docPartUnique/>
          </w:docPartObj>
        </w:sdtPr>
        <w:sdtContent>
          <w:p w:rsidR="008A4AE8" w:rsidRDefault="00BF7D97">
            <w:pPr>
              <w:pStyle w:val="Footer"/>
            </w:pPr>
            <w:r w:rsidRPr="00BF7D97">
              <w:rPr>
                <w:noProof/>
              </w:rPr>
              <w:drawing>
                <wp:anchor distT="0" distB="0" distL="114300" distR="114300" simplePos="0" relativeHeight="251663360" behindDoc="0" locked="0" layoutInCell="1" allowOverlap="1">
                  <wp:simplePos x="0" y="0"/>
                  <wp:positionH relativeFrom="column">
                    <wp:posOffset>1257300</wp:posOffset>
                  </wp:positionH>
                  <wp:positionV relativeFrom="paragraph">
                    <wp:posOffset>-52705</wp:posOffset>
                  </wp:positionV>
                  <wp:extent cx="1076325" cy="533400"/>
                  <wp:effectExtent l="19050" t="0" r="9525" b="0"/>
                  <wp:wrapNone/>
                  <wp:docPr id="18"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121E20">
              <w:rPr>
                <w:noProof/>
              </w:rPr>
              <w:drawing>
                <wp:anchor distT="0" distB="0" distL="114300" distR="114300" simplePos="0" relativeHeight="251661312" behindDoc="0" locked="0" layoutInCell="1" allowOverlap="1">
                  <wp:simplePos x="0" y="0"/>
                  <wp:positionH relativeFrom="column">
                    <wp:posOffset>3133725</wp:posOffset>
                  </wp:positionH>
                  <wp:positionV relativeFrom="paragraph">
                    <wp:posOffset>-49530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2"/>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27673D">
              <w:rPr>
                <w:b/>
                <w:bCs/>
                <w:sz w:val="24"/>
                <w:szCs w:val="24"/>
              </w:rPr>
              <w:fldChar w:fldCharType="begin"/>
            </w:r>
            <w:r w:rsidR="0078031A">
              <w:rPr>
                <w:b/>
                <w:bCs/>
              </w:rPr>
              <w:instrText xml:space="preserve"> PAGE </w:instrText>
            </w:r>
            <w:r w:rsidR="0027673D">
              <w:rPr>
                <w:b/>
                <w:bCs/>
                <w:sz w:val="24"/>
                <w:szCs w:val="24"/>
              </w:rPr>
              <w:fldChar w:fldCharType="separate"/>
            </w:r>
            <w:r w:rsidR="00FB1641">
              <w:rPr>
                <w:b/>
                <w:bCs/>
                <w:noProof/>
              </w:rPr>
              <w:t>7</w:t>
            </w:r>
            <w:r w:rsidR="0027673D">
              <w:rPr>
                <w:b/>
                <w:bCs/>
                <w:sz w:val="24"/>
                <w:szCs w:val="24"/>
              </w:rPr>
              <w:fldChar w:fldCharType="end"/>
            </w:r>
            <w:r w:rsidR="0078031A">
              <w:t xml:space="preserve"> of </w:t>
            </w:r>
            <w:r w:rsidR="0027673D">
              <w:rPr>
                <w:b/>
                <w:bCs/>
                <w:sz w:val="24"/>
                <w:szCs w:val="24"/>
              </w:rPr>
              <w:fldChar w:fldCharType="begin"/>
            </w:r>
            <w:r w:rsidR="0078031A">
              <w:rPr>
                <w:b/>
                <w:bCs/>
              </w:rPr>
              <w:instrText xml:space="preserve"> NUMPAGES  </w:instrText>
            </w:r>
            <w:r w:rsidR="0027673D">
              <w:rPr>
                <w:b/>
                <w:bCs/>
                <w:sz w:val="24"/>
                <w:szCs w:val="24"/>
              </w:rPr>
              <w:fldChar w:fldCharType="separate"/>
            </w:r>
            <w:r w:rsidR="00FB1641">
              <w:rPr>
                <w:b/>
                <w:bCs/>
                <w:noProof/>
              </w:rPr>
              <w:t>7</w:t>
            </w:r>
            <w:r w:rsidR="0027673D">
              <w:rPr>
                <w:b/>
                <w:bCs/>
                <w:sz w:val="24"/>
                <w:szCs w:val="24"/>
              </w:rPr>
              <w:fldChar w:fldCharType="end"/>
            </w:r>
          </w:p>
        </w:sdtContent>
      </w:sdt>
    </w:sdtContent>
  </w:sdt>
  <w:p w:rsidR="008A4AE8" w:rsidRDefault="002F2F30" w:rsidP="002F2F30">
    <w:pPr>
      <w:pStyle w:val="Footer"/>
      <w:tabs>
        <w:tab w:val="left" w:pos="1470"/>
      </w:tabs>
    </w:pP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3861" w:rsidRDefault="00533861">
      <w:pPr>
        <w:spacing w:after="0" w:line="240" w:lineRule="auto"/>
      </w:pPr>
      <w:r>
        <w:separator/>
      </w:r>
    </w:p>
  </w:footnote>
  <w:footnote w:type="continuationSeparator" w:id="1">
    <w:p w:rsidR="00533861" w:rsidRDefault="0053386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8"/>
  </w:num>
  <w:num w:numId="8">
    <w:abstractNumId w:val="9"/>
  </w:num>
  <w:num w:numId="9">
    <w:abstractNumId w:val="7"/>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8434">
      <o:colormenu v:ext="edit" fillcolor="none" strokecolor="none"/>
    </o:shapedefaults>
  </w:hdrShapeDefaults>
  <w:footnotePr>
    <w:footnote w:id="0"/>
    <w:footnote w:id="1"/>
  </w:footnotePr>
  <w:endnotePr>
    <w:endnote w:id="0"/>
    <w:endnote w:id="1"/>
  </w:endnotePr>
  <w:compat/>
  <w:rsids>
    <w:rsidRoot w:val="002B1B7D"/>
    <w:rsid w:val="00062D8C"/>
    <w:rsid w:val="000976EA"/>
    <w:rsid w:val="000D397A"/>
    <w:rsid w:val="000F1A9A"/>
    <w:rsid w:val="00103A69"/>
    <w:rsid w:val="00121E20"/>
    <w:rsid w:val="00136202"/>
    <w:rsid w:val="0017060D"/>
    <w:rsid w:val="001801EC"/>
    <w:rsid w:val="001F2E16"/>
    <w:rsid w:val="00205E83"/>
    <w:rsid w:val="00220F4D"/>
    <w:rsid w:val="0027673D"/>
    <w:rsid w:val="002A75BC"/>
    <w:rsid w:val="002B1B7D"/>
    <w:rsid w:val="002C4C75"/>
    <w:rsid w:val="002D6BAE"/>
    <w:rsid w:val="002F2F30"/>
    <w:rsid w:val="0031106D"/>
    <w:rsid w:val="00314705"/>
    <w:rsid w:val="003365B0"/>
    <w:rsid w:val="00363768"/>
    <w:rsid w:val="0036704D"/>
    <w:rsid w:val="00376C2D"/>
    <w:rsid w:val="003A73FF"/>
    <w:rsid w:val="003B44CF"/>
    <w:rsid w:val="004B053B"/>
    <w:rsid w:val="004B10BE"/>
    <w:rsid w:val="00533861"/>
    <w:rsid w:val="00534EA5"/>
    <w:rsid w:val="00547843"/>
    <w:rsid w:val="00571EBA"/>
    <w:rsid w:val="00594482"/>
    <w:rsid w:val="005E105E"/>
    <w:rsid w:val="0063619E"/>
    <w:rsid w:val="00697FB7"/>
    <w:rsid w:val="006C3E04"/>
    <w:rsid w:val="007110D4"/>
    <w:rsid w:val="007369D2"/>
    <w:rsid w:val="0078031A"/>
    <w:rsid w:val="007836E7"/>
    <w:rsid w:val="007B68FD"/>
    <w:rsid w:val="007D618E"/>
    <w:rsid w:val="0083238B"/>
    <w:rsid w:val="00881734"/>
    <w:rsid w:val="00902AFA"/>
    <w:rsid w:val="00920B26"/>
    <w:rsid w:val="009406FB"/>
    <w:rsid w:val="00976356"/>
    <w:rsid w:val="009871E7"/>
    <w:rsid w:val="00993E2D"/>
    <w:rsid w:val="009C7589"/>
    <w:rsid w:val="009E2932"/>
    <w:rsid w:val="00A16D49"/>
    <w:rsid w:val="00B43D94"/>
    <w:rsid w:val="00B60A2D"/>
    <w:rsid w:val="00B94C4B"/>
    <w:rsid w:val="00BE62E6"/>
    <w:rsid w:val="00BF7D97"/>
    <w:rsid w:val="00C37E5D"/>
    <w:rsid w:val="00C62A64"/>
    <w:rsid w:val="00C73006"/>
    <w:rsid w:val="00CA0EDC"/>
    <w:rsid w:val="00CD6C71"/>
    <w:rsid w:val="00CD772D"/>
    <w:rsid w:val="00D215C1"/>
    <w:rsid w:val="00D553C0"/>
    <w:rsid w:val="00D978EC"/>
    <w:rsid w:val="00DE2BBF"/>
    <w:rsid w:val="00E17CBA"/>
    <w:rsid w:val="00E2147C"/>
    <w:rsid w:val="00E512DE"/>
    <w:rsid w:val="00E84456"/>
    <w:rsid w:val="00EB4E2F"/>
    <w:rsid w:val="00EF30EA"/>
    <w:rsid w:val="00EF7211"/>
    <w:rsid w:val="00F069BD"/>
    <w:rsid w:val="00F344B1"/>
    <w:rsid w:val="00F50676"/>
    <w:rsid w:val="00F63206"/>
    <w:rsid w:val="00F75D25"/>
    <w:rsid w:val="00FB1641"/>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 w:type="paragraph" w:styleId="BalloonText">
    <w:name w:val="Balloon Text"/>
    <w:basedOn w:val="Normal"/>
    <w:link w:val="BalloonTextChar"/>
    <w:uiPriority w:val="99"/>
    <w:semiHidden/>
    <w:unhideWhenUsed/>
    <w:rsid w:val="003670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04D"/>
    <w:rPr>
      <w:rFonts w:ascii="Tahoma" w:eastAsia="Times New Roman"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solar@bet9ja.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EAC5-64E4-4150-823C-EFB03C12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HP.COM</cp:lastModifiedBy>
  <cp:revision>2</cp:revision>
  <cp:lastPrinted>2023-07-13T09:45:00Z</cp:lastPrinted>
  <dcterms:created xsi:type="dcterms:W3CDTF">2023-07-29T17:42:00Z</dcterms:created>
  <dcterms:modified xsi:type="dcterms:W3CDTF">2023-07-29T17:42:00Z</dcterms:modified>
</cp:coreProperties>
</file>