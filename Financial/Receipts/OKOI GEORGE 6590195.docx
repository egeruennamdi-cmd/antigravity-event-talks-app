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289A"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w:pict>
          <v:shapetype id="_x0000_t202" coordsize="21600,21600" o:spt="202" path="m,l,21600r21600,l21600,xe">
            <v:stroke joinstyle="miter"/>
            <v:path gradientshapeok="t" o:connecttype="rect"/>
          </v:shapetype>
          <v:shape id="_x0000_s1026" type="#_x0000_t202" style="position:absolute;left:0;text-align:left;margin-left:137.25pt;margin-top:10.8pt;width:270.75pt;height:30pt;z-index:251662336" filled="f" stroked="f">
            <v:textbox style="mso-next-textbox:#_x0000_s1026">
              <w:txbxContent>
                <w:p w:rsidR="00220F4D" w:rsidRPr="00220F4D" w:rsidRDefault="009C7589">
                  <w:pPr>
                    <w:rPr>
                      <w:rFonts w:ascii="Times New Roman" w:hAnsi="Times New Roman"/>
                      <w:b/>
                      <w:sz w:val="36"/>
                      <w:szCs w:val="36"/>
                    </w:rPr>
                  </w:pPr>
                  <w:r>
                    <w:rPr>
                      <w:rFonts w:ascii="Times New Roman" w:hAnsi="Times New Roman"/>
                      <w:b/>
                      <w:sz w:val="36"/>
                      <w:szCs w:val="36"/>
                    </w:rPr>
                    <w:t>OKOI GEORGE ETENG</w:t>
                  </w:r>
                </w:p>
              </w:txbxContent>
            </v:textbox>
          </v:shape>
        </w:pict>
      </w:r>
      <w:r w:rsidR="0078031A">
        <w:rPr>
          <w:noProof/>
        </w:rPr>
        <w:drawing>
          <wp:anchor distT="0" distB="0" distL="114300" distR="114300" simplePos="0" relativeHeight="251661312" behindDoc="0" locked="0" layoutInCell="1" allowOverlap="1">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rsidR="002B1B7D" w:rsidRPr="00281B67" w:rsidRDefault="002B1B7D" w:rsidP="002B1B7D">
      <w:pPr>
        <w:jc w:val="center"/>
        <w:rPr>
          <w:rFonts w:ascii="Bookman Old Style" w:hAnsi="Bookman Old Style"/>
          <w:b/>
          <w:sz w:val="24"/>
          <w:szCs w:val="24"/>
        </w:rPr>
      </w:pPr>
    </w:p>
    <w:p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rsidR="002B1B7D" w:rsidRPr="00281B67" w:rsidRDefault="002B1B7D" w:rsidP="002B1B7D">
      <w:pPr>
        <w:jc w:val="center"/>
        <w:rPr>
          <w:rFonts w:ascii="Bookman Old Style" w:hAnsi="Bookman Old Style"/>
          <w:b/>
          <w:sz w:val="24"/>
          <w:szCs w:val="24"/>
        </w:rPr>
      </w:pP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rsidR="007836E7" w:rsidRDefault="007836E7" w:rsidP="007836E7">
      <w:pPr>
        <w:tabs>
          <w:tab w:val="left" w:pos="1215"/>
          <w:tab w:val="left" w:pos="2940"/>
        </w:tabs>
        <w:spacing w:after="0"/>
        <w:jc w:val="center"/>
        <w:rPr>
          <w:rFonts w:ascii="Bookman Old Style" w:hAnsi="Bookman Old Style"/>
          <w:sz w:val="24"/>
          <w:szCs w:val="24"/>
        </w:rPr>
      </w:pPr>
    </w:p>
    <w:p w:rsidR="007836E7" w:rsidRDefault="007836E7" w:rsidP="007836E7">
      <w:pPr>
        <w:tabs>
          <w:tab w:val="left" w:pos="1215"/>
          <w:tab w:val="left" w:pos="2940"/>
        </w:tabs>
        <w:spacing w:after="0"/>
        <w:jc w:val="center"/>
        <w:rPr>
          <w:rFonts w:ascii="Bookman Old Style" w:hAnsi="Bookman Old Style"/>
          <w:sz w:val="24"/>
          <w:szCs w:val="24"/>
        </w:rPr>
      </w:pPr>
    </w:p>
    <w:p w:rsidR="007836E7" w:rsidRPr="00281B67" w:rsidRDefault="007836E7" w:rsidP="007836E7">
      <w:pPr>
        <w:tabs>
          <w:tab w:val="left" w:pos="1215"/>
          <w:tab w:val="left" w:pos="2940"/>
        </w:tabs>
        <w:spacing w:after="0"/>
        <w:jc w:val="center"/>
        <w:rPr>
          <w:rFonts w:ascii="Bookman Old Style" w:hAnsi="Bookman Old Style" w:cs="Arial"/>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2B1B7D" w:rsidRPr="00E81CB3" w:rsidRDefault="002B289A"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sidRPr="002B289A">
        <w:rPr>
          <w:rFonts w:ascii="Bookman Old Style" w:eastAsia="Calibri" w:hAnsi="Bookman Old Style" w:cs="Arial"/>
          <w:bCs/>
          <w:noProof/>
          <w:color w:val="000000" w:themeColor="text1"/>
          <w:sz w:val="24"/>
          <w:szCs w:val="24"/>
        </w:rPr>
        <w:lastRenderedPageBreak/>
        <w:pict>
          <v:shape id="_x0000_s1027" type="#_x0000_t202" style="position:absolute;left:0;text-align:left;margin-left:92.25pt;margin-top:10.5pt;width:114.75pt;height:24pt;z-index:251663360" filled="f" stroked="f">
            <v:textbox>
              <w:txbxContent>
                <w:p w:rsidR="00220F4D" w:rsidRPr="00220F4D" w:rsidRDefault="009C7589">
                  <w:pPr>
                    <w:rPr>
                      <w:rFonts w:ascii="Times New Roman" w:hAnsi="Times New Roman"/>
                      <w:sz w:val="24"/>
                      <w:szCs w:val="24"/>
                    </w:rPr>
                  </w:pPr>
                  <w:r>
                    <w:rPr>
                      <w:rFonts w:ascii="Times New Roman" w:hAnsi="Times New Roman"/>
                      <w:sz w:val="24"/>
                      <w:szCs w:val="24"/>
                    </w:rPr>
                    <w:t>29</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July, 2023</w:t>
                  </w:r>
                </w:p>
              </w:txbxContent>
            </v:textbox>
          </v:shape>
        </w:pic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009C7589">
        <w:rPr>
          <w:rFonts w:ascii="Bookman Old Style" w:eastAsia="Calibri" w:hAnsi="Bookman Old Style" w:cs="Arial"/>
          <w:color w:val="000000" w:themeColor="text1"/>
          <w:sz w:val="24"/>
          <w:szCs w:val="24"/>
        </w:rPr>
        <w:t xml:space="preserve"> </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rsidR="002B1B7D" w:rsidRPr="00281B67" w:rsidRDefault="002B289A"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B289A">
        <w:rPr>
          <w:rFonts w:ascii="Bookman Old Style" w:eastAsia="Calibri" w:hAnsi="Bookman Old Style" w:cs="Arial"/>
          <w:bCs/>
          <w:noProof/>
          <w:color w:val="000000" w:themeColor="text1"/>
          <w:sz w:val="24"/>
          <w:szCs w:val="24"/>
        </w:rPr>
        <w:pict>
          <v:shape id="_x0000_s1028" type="#_x0000_t202" style="position:absolute;left:0;text-align:left;margin-left:-16.5pt;margin-top:7.2pt;width:189pt;height:24pt;z-index:251664384" filled="f" stroked="f">
            <v:textbox>
              <w:txbxContent>
                <w:p w:rsidR="009E2932" w:rsidRPr="009E2932" w:rsidRDefault="009C7589" w:rsidP="009E2932">
                  <w:pPr>
                    <w:rPr>
                      <w:rFonts w:ascii="Times New Roman" w:hAnsi="Times New Roman"/>
                      <w:b/>
                      <w:sz w:val="28"/>
                      <w:szCs w:val="28"/>
                    </w:rPr>
                  </w:pPr>
                  <w:r>
                    <w:rPr>
                      <w:rFonts w:ascii="Times New Roman" w:hAnsi="Times New Roman"/>
                      <w:b/>
                      <w:sz w:val="28"/>
                      <w:szCs w:val="28"/>
                    </w:rPr>
                    <w:t>OKOI GEORGE ETENG</w:t>
                  </w:r>
                  <w:r w:rsidR="009E2932" w:rsidRPr="009E2932">
                    <w:rPr>
                      <w:rFonts w:ascii="Times New Roman" w:hAnsi="Times New Roman"/>
                      <w:b/>
                      <w:sz w:val="28"/>
                      <w:szCs w:val="28"/>
                    </w:rPr>
                    <w:t xml:space="preserve">. </w:t>
                  </w:r>
                </w:p>
                <w:p w:rsidR="00220F4D" w:rsidRPr="009E2932" w:rsidRDefault="00220F4D" w:rsidP="009E2932">
                  <w:pPr>
                    <w:rPr>
                      <w:szCs w:val="28"/>
                    </w:rPr>
                  </w:pPr>
                </w:p>
              </w:txbxContent>
            </v:textbox>
          </v:shape>
        </w:pict>
      </w:r>
    </w:p>
    <w:p w:rsidR="002B1B7D" w:rsidRDefault="002B289A"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B289A">
        <w:rPr>
          <w:rFonts w:ascii="Bookman Old Style" w:eastAsia="Calibri" w:hAnsi="Bookman Old Style" w:cs="Arial"/>
          <w:bCs/>
          <w:noProof/>
          <w:color w:val="000000" w:themeColor="text1"/>
          <w:sz w:val="24"/>
          <w:szCs w:val="24"/>
        </w:rPr>
        <w:pict>
          <v:shape id="_x0000_s1029" type="#_x0000_t202" style="position:absolute;left:0;text-align:left;margin-left:111pt;margin-top:36.65pt;width:1in;height:24pt;z-index:251665408" filled="f" stroked="f">
            <v:textbox>
              <w:txbxContent>
                <w:p w:rsidR="00220F4D" w:rsidRPr="00220F4D" w:rsidRDefault="00132AE2">
                  <w:pPr>
                    <w:rPr>
                      <w:rFonts w:ascii="Times New Roman" w:hAnsi="Times New Roman"/>
                      <w:b/>
                      <w:sz w:val="28"/>
                      <w:szCs w:val="28"/>
                    </w:rPr>
                  </w:pPr>
                  <w:r>
                    <w:rPr>
                      <w:rFonts w:ascii="Times New Roman" w:hAnsi="Times New Roman"/>
                      <w:b/>
                      <w:sz w:val="28"/>
                      <w:szCs w:val="28"/>
                    </w:rPr>
                    <w:t>6590195</w:t>
                  </w:r>
                </w:p>
              </w:txbxContent>
            </v:textbox>
          </v:shape>
        </w:pic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rsidR="002B1B7D" w:rsidRPr="00FC45D2" w:rsidRDefault="002B289A"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sidRPr="002B289A">
        <w:rPr>
          <w:rFonts w:ascii="Bookman Old Style" w:eastAsia="Calibri" w:hAnsi="Bookman Old Style" w:cs="Arial"/>
          <w:bCs/>
          <w:noProof/>
          <w:color w:val="000000" w:themeColor="text1"/>
          <w:sz w:val="24"/>
          <w:szCs w:val="24"/>
        </w:rPr>
        <w:pict>
          <v:shape id="_x0000_s1030" type="#_x0000_t202" style="position:absolute;left:0;text-align:left;margin-left:93pt;margin-top:7.85pt;width:405pt;height:27.75pt;z-index:251666432" filled="f" stroked="f">
            <v:textbox style="mso-next-textbox:#_x0000_s1030">
              <w:txbxContent>
                <w:p w:rsidR="00220F4D" w:rsidRPr="00220F4D" w:rsidRDefault="00F344B1">
                  <w:pPr>
                    <w:rPr>
                      <w:rFonts w:ascii="Times New Roman" w:hAnsi="Times New Roman"/>
                      <w:b/>
                      <w:sz w:val="28"/>
                      <w:szCs w:val="28"/>
                    </w:rPr>
                  </w:pPr>
                  <w:r>
                    <w:rPr>
                      <w:rFonts w:ascii="Times New Roman" w:hAnsi="Times New Roman"/>
                      <w:b/>
                      <w:sz w:val="28"/>
                      <w:szCs w:val="28"/>
                    </w:rPr>
                    <w:t>NO. 2 EKORI JUNCTION, EKORI. CROSS RIVER STATE</w:t>
                  </w:r>
                </w:p>
              </w:txbxContent>
            </v:textbox>
          </v:shape>
        </w:pic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w:t>
      </w:r>
      <w:r w:rsidR="009C7589">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 xml:space="preserv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w:t>
      </w:r>
      <w:r w:rsidR="00F344B1">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rsidR="002B1B7D" w:rsidRPr="00281B67" w:rsidRDefault="002B289A"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1" type="#_x0000_t202" style="position:absolute;left:0;text-align:left;margin-left:252pt;margin-top:51.35pt;width:36pt;height:24.75pt;z-index:251667456" filled="f" stroked="f">
            <v:textbox>
              <w:txbxContent>
                <w:p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009C7589">
        <w:rPr>
          <w:rFonts w:ascii="Bookman Old Style" w:hAnsi="Bookman Old Style" w:cs="Arial"/>
          <w:color w:val="000000" w:themeColor="text1"/>
          <w:sz w:val="24"/>
          <w:szCs w:val="24"/>
        </w:rPr>
        <w:t xml:space="preserve"> </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9"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rsidR="002B1B7D" w:rsidRPr="00281B67" w:rsidRDefault="002B289A"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B289A">
        <w:rPr>
          <w:rFonts w:ascii="Bookman Old Style" w:hAnsi="Bookman Old Style" w:cs="Arial"/>
          <w:b/>
          <w:noProof/>
          <w:color w:val="000000" w:themeColor="text1"/>
          <w:sz w:val="24"/>
          <w:szCs w:val="24"/>
        </w:rPr>
        <w:pict>
          <v:shape id="_x0000_s1033" type="#_x0000_t202" style="position:absolute;left:0;text-align:left;margin-left:117pt;margin-top:72.35pt;width:112.5pt;height:30pt;z-index:251669504"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5</w:t>
                  </w:r>
                  <w:r w:rsidRPr="003B44CF">
                    <w:rPr>
                      <w:rFonts w:ascii="Times New Roman" w:hAnsi="Times New Roman"/>
                      <w:b/>
                      <w:sz w:val="28"/>
                      <w:szCs w:val="28"/>
                    </w:rPr>
                    <w:t>00,000.00</w:t>
                  </w:r>
                </w:p>
              </w:txbxContent>
            </v:textbox>
          </v:shape>
        </w:pict>
      </w:r>
      <w:r w:rsidRPr="002B289A">
        <w:rPr>
          <w:rFonts w:ascii="Bookman Old Style" w:hAnsi="Bookman Old Style" w:cs="Arial"/>
          <w:b/>
          <w:noProof/>
          <w:color w:val="000000" w:themeColor="text1"/>
          <w:sz w:val="24"/>
          <w:szCs w:val="24"/>
        </w:rPr>
        <w:pict>
          <v:shape id="_x0000_s1032" type="#_x0000_t202" style="position:absolute;left:0;text-align:left;margin-left:167.25pt;margin-top:39.35pt;width:112.5pt;height:30pt;z-index:251668480"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2</w:t>
                  </w:r>
                  <w:r w:rsidRPr="003B44CF">
                    <w:rPr>
                      <w:rFonts w:ascii="Times New Roman" w:hAnsi="Times New Roman"/>
                      <w:b/>
                      <w:sz w:val="28"/>
                      <w:szCs w:val="28"/>
                    </w:rPr>
                    <w:t>,</w:t>
                  </w:r>
                  <w:r w:rsidR="009C7589">
                    <w:rPr>
                      <w:rFonts w:ascii="Times New Roman" w:hAnsi="Times New Roman"/>
                      <w:b/>
                      <w:sz w:val="28"/>
                      <w:szCs w:val="28"/>
                    </w:rPr>
                    <w:t>0</w:t>
                  </w:r>
                  <w:r w:rsidRPr="003B44CF">
                    <w:rPr>
                      <w:rFonts w:ascii="Times New Roman" w:hAnsi="Times New Roman"/>
                      <w:b/>
                      <w:sz w:val="28"/>
                      <w:szCs w:val="28"/>
                    </w:rPr>
                    <w:t>00,000.00</w:t>
                  </w:r>
                </w:p>
              </w:txbxContent>
            </v:textbox>
          </v:shape>
        </w:pic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w:t>
      </w:r>
      <w:r w:rsidR="009C7589">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009C7589">
        <w:rPr>
          <w:rFonts w:ascii="Bookman Old Style" w:hAnsi="Bookman Old Style" w:cs="Arial"/>
          <w:color w:val="000000" w:themeColor="text1"/>
          <w:sz w:val="24"/>
          <w:szCs w:val="24"/>
          <w:lang w:val="en-GB"/>
        </w:rPr>
        <w:t xml:space="preserve"> </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rsidR="002B1B7D" w:rsidRDefault="002B289A" w:rsidP="002B1B7D">
      <w:pPr>
        <w:pStyle w:val="PlainText"/>
        <w:spacing w:line="276" w:lineRule="auto"/>
        <w:ind w:left="1080"/>
        <w:jc w:val="both"/>
        <w:rPr>
          <w:rFonts w:ascii="Bookman Old Style" w:hAnsi="Bookman Old Style"/>
          <w:color w:val="000000" w:themeColor="text1"/>
          <w:sz w:val="24"/>
          <w:szCs w:val="24"/>
        </w:rPr>
      </w:pPr>
      <w:r w:rsidRPr="002B289A">
        <w:rPr>
          <w:rFonts w:ascii="Bookman Old Style" w:hAnsi="Bookman Old Style" w:cs="Arial"/>
          <w:b/>
          <w:noProof/>
          <w:color w:val="000000" w:themeColor="text1"/>
          <w:sz w:val="24"/>
          <w:szCs w:val="24"/>
        </w:rPr>
        <w:pict>
          <v:shape id="_x0000_s1034" type="#_x0000_t202" style="position:absolute;left:0;text-align:left;margin-left:118.5pt;margin-top:8.4pt;width:201pt;height:30pt;z-index:251670528" filled="f" stroked="f">
            <v:textbox>
              <w:txbxContent>
                <w:p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rsidR="002B1B7D" w:rsidRPr="00281B67" w:rsidRDefault="002B1B7D" w:rsidP="002B1B7D">
      <w:pPr>
        <w:pStyle w:val="PlainText"/>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sidR="0036704D">
        <w:rPr>
          <w:rFonts w:ascii="Bookman Old Style" w:hAnsi="Bookman Old Style" w:cs="Arial"/>
          <w:b/>
          <w:color w:val="000000" w:themeColor="text1"/>
          <w:sz w:val="24"/>
          <w:szCs w:val="24"/>
        </w:rPr>
        <w:t xml:space="preserve"> </w:t>
      </w:r>
      <w:r>
        <w:rPr>
          <w:rFonts w:ascii="Bookman Old Style" w:hAnsi="Bookman Old Style" w:cs="Arial"/>
          <w:color w:val="000000" w:themeColor="text1"/>
          <w:sz w:val="24"/>
          <w:szCs w:val="24"/>
        </w:rPr>
        <w:t>signed as follows:</w:t>
      </w:r>
    </w:p>
    <w:p w:rsidR="00697FB7" w:rsidRDefault="00697FB7" w:rsidP="002B1B7D">
      <w:pPr>
        <w:spacing w:after="0" w:line="100" w:lineRule="atLeast"/>
        <w:jc w:val="both"/>
        <w:rPr>
          <w:rFonts w:ascii="Bookman Old Style" w:hAnsi="Bookman Old Style" w:cs="Arial"/>
          <w:color w:val="000000" w:themeColor="text1"/>
          <w:sz w:val="24"/>
          <w:szCs w:val="24"/>
        </w:rPr>
      </w:pPr>
    </w:p>
    <w:p w:rsidR="00697FB7" w:rsidRPr="00281B67" w:rsidRDefault="00697FB7"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36704D">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ADEWALE AKANDE, ESQ.</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rsidR="002B1B7D"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5" type="#_x0000_t202" style="position:absolute;left:0;text-align:left;margin-left:41.25pt;margin-top:4.25pt;width:194.25pt;height:23.25pt;z-index:251671552" filled="f" stroked="f">
            <v:textbox>
              <w:txbxContent>
                <w:p w:rsidR="00B94C4B" w:rsidRPr="00B94C4B" w:rsidRDefault="0036704D" w:rsidP="00B94C4B">
                  <w:pPr>
                    <w:rPr>
                      <w:rFonts w:ascii="Times New Roman" w:hAnsi="Times New Roman"/>
                      <w:b/>
                      <w:sz w:val="28"/>
                      <w:szCs w:val="28"/>
                    </w:rPr>
                  </w:pPr>
                  <w:r>
                    <w:rPr>
                      <w:rFonts w:ascii="Times New Roman" w:hAnsi="Times New Roman"/>
                      <w:b/>
                      <w:sz w:val="28"/>
                      <w:szCs w:val="28"/>
                    </w:rPr>
                    <w:t>OKOI, GEORGE ETENG</w:t>
                  </w:r>
                </w:p>
                <w:p w:rsidR="002D6BAE" w:rsidRPr="00B94C4B" w:rsidRDefault="002D6BAE" w:rsidP="00B94C4B">
                  <w:pPr>
                    <w:rPr>
                      <w:szCs w:val="28"/>
                    </w:rPr>
                  </w:pPr>
                </w:p>
              </w:txbxContent>
            </v:textbox>
          </v:shape>
        </w:pict>
      </w:r>
    </w:p>
    <w:p w:rsidR="002B1B7D" w:rsidRDefault="0036704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5888" behindDoc="1" locked="0" layoutInCell="1" allowOverlap="1">
            <wp:simplePos x="0" y="0"/>
            <wp:positionH relativeFrom="column">
              <wp:posOffset>904875</wp:posOffset>
            </wp:positionH>
            <wp:positionV relativeFrom="paragraph">
              <wp:posOffset>160655</wp:posOffset>
            </wp:positionV>
            <wp:extent cx="1076325" cy="533400"/>
            <wp:effectExtent l="19050" t="0" r="9525" b="0"/>
            <wp:wrapNone/>
            <wp:docPr id="1"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rsidR="0036704D" w:rsidRPr="00281B67" w:rsidRDefault="0036704D" w:rsidP="002B1B7D">
      <w:pPr>
        <w:spacing w:after="0" w:line="100" w:lineRule="atLeast"/>
        <w:jc w:val="both"/>
        <w:rPr>
          <w:rFonts w:ascii="Bookman Old Style" w:hAnsi="Bookman Old Style" w:cs="Arial"/>
          <w:color w:val="000000" w:themeColor="text1"/>
          <w:sz w:val="24"/>
          <w:szCs w:val="24"/>
        </w:rPr>
      </w:pPr>
    </w:p>
    <w:p w:rsidR="002B1B7D" w:rsidRPr="0036704D" w:rsidRDefault="002B1B7D" w:rsidP="002B1B7D">
      <w:pPr>
        <w:spacing w:after="0" w:line="100" w:lineRule="atLeast"/>
        <w:jc w:val="both"/>
        <w:rPr>
          <w:rFonts w:ascii="Bookman Old Style" w:hAnsi="Bookman Old Style" w:cs="Arial"/>
          <w:color w:val="000000" w:themeColor="text1"/>
          <w:sz w:val="18"/>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6" type="#_x0000_t202" style="position:absolute;left:0;text-align:left;margin-left:33pt;margin-top:4.65pt;width:244.5pt;height:23.25pt;z-index:251672576" filled="f" stroked="f">
            <v:textbox>
              <w:txbxContent>
                <w:p w:rsidR="002D6BAE" w:rsidRPr="002D6BAE" w:rsidRDefault="0036704D">
                  <w:pPr>
                    <w:rPr>
                      <w:rFonts w:ascii="Times New Roman" w:hAnsi="Times New Roman"/>
                      <w:b/>
                      <w:sz w:val="28"/>
                      <w:szCs w:val="28"/>
                    </w:rPr>
                  </w:pPr>
                  <w:r>
                    <w:rPr>
                      <w:rFonts w:ascii="Times New Roman" w:hAnsi="Times New Roman"/>
                      <w:b/>
                      <w:sz w:val="28"/>
                      <w:szCs w:val="28"/>
                    </w:rPr>
                    <w:t>Success Eno Ikpi</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7" type="#_x0000_t202" style="position:absolute;left:0;text-align:left;margin-left:45pt;margin-top:3.45pt;width:425.25pt;height:23.25pt;z-index:251673600" filled="f" stroked="f">
            <v:textbox>
              <w:txbxContent>
                <w:p w:rsidR="002D6BAE" w:rsidRPr="002D6BAE" w:rsidRDefault="0036704D">
                  <w:pPr>
                    <w:rPr>
                      <w:rFonts w:ascii="Times New Roman" w:hAnsi="Times New Roman"/>
                      <w:b/>
                      <w:sz w:val="28"/>
                      <w:szCs w:val="28"/>
                    </w:rPr>
                  </w:pPr>
                  <w:r>
                    <w:rPr>
                      <w:rFonts w:ascii="Times New Roman" w:hAnsi="Times New Roman"/>
                      <w:b/>
                      <w:sz w:val="28"/>
                      <w:szCs w:val="28"/>
                    </w:rPr>
                    <w:t>No. 2 Lewankom Ijom, Ugep, Cross River State</w:t>
                  </w:r>
                </w:p>
              </w:txbxContent>
            </v:textbox>
          </v:shape>
        </w:pict>
      </w:r>
    </w:p>
    <w:p w:rsidR="002B1B7D" w:rsidRPr="00281B67" w:rsidRDefault="0036704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6912" behindDoc="1" locked="0" layoutInCell="1" allowOverlap="1">
            <wp:simplePos x="0" y="0"/>
            <wp:positionH relativeFrom="column">
              <wp:posOffset>762000</wp:posOffset>
            </wp:positionH>
            <wp:positionV relativeFrom="paragraph">
              <wp:posOffset>168910</wp:posOffset>
            </wp:positionV>
            <wp:extent cx="762000" cy="533400"/>
            <wp:effectExtent l="19050" t="0" r="0" b="0"/>
            <wp:wrapNone/>
            <wp:docPr id="12" name="Picture 2" descr="C:\Users\EMMA PROF\Desktop\ufjjdjdhx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Address............................................................................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8" type="#_x0000_t202" style="position:absolute;left:0;text-align:left;margin-left:45pt;margin-top:3.35pt;width:82.5pt;height:23.25pt;z-index:251674624" filled="f" stroked="f">
            <v:textbox>
              <w:txbxContent>
                <w:p w:rsidR="002D6BAE" w:rsidRPr="002D6BAE" w:rsidRDefault="0036704D">
                  <w:pPr>
                    <w:rPr>
                      <w:rFonts w:ascii="Times New Roman" w:hAnsi="Times New Roman"/>
                      <w:b/>
                      <w:sz w:val="28"/>
                      <w:szCs w:val="28"/>
                    </w:rPr>
                  </w:pPr>
                  <w:r>
                    <w:rPr>
                      <w:rFonts w:ascii="Times New Roman" w:hAnsi="Times New Roman"/>
                      <w:b/>
                      <w:sz w:val="28"/>
                      <w:szCs w:val="28"/>
                    </w:rPr>
                    <w:t>29</w:t>
                  </w:r>
                  <w:r w:rsidR="002D6BAE">
                    <w:rPr>
                      <w:rFonts w:ascii="Times New Roman" w:hAnsi="Times New Roman"/>
                      <w:b/>
                      <w:sz w:val="28"/>
                      <w:szCs w:val="28"/>
                    </w:rPr>
                    <w:t xml:space="preserve">/7/2023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Pr="0036704D">
        <w:rPr>
          <w:rFonts w:ascii="Bookman Old Style" w:hAnsi="Bookman Old Style" w:cs="Arial"/>
          <w:color w:val="000000" w:themeColor="text1"/>
          <w:sz w:val="24"/>
          <w:szCs w:val="24"/>
        </w:rPr>
        <w:t>:..............................................</w:t>
      </w:r>
      <w:r w:rsidR="00BF7D97">
        <w:rPr>
          <w:rFonts w:ascii="Bookman Old Style" w:hAnsi="Bookman Old Style" w:cs="Arial"/>
          <w:color w:val="000000" w:themeColor="text1"/>
          <w:sz w:val="24"/>
          <w:szCs w:val="24"/>
        </w:rPr>
        <w:t>...</w:t>
      </w:r>
      <w:r w:rsidRPr="0036704D">
        <w:rPr>
          <w:rFonts w:ascii="Bookman Old Style" w:hAnsi="Bookman Old Style" w:cs="Arial"/>
          <w:color w:val="000000" w:themeColor="text1"/>
          <w:sz w:val="24"/>
          <w:szCs w:val="24"/>
        </w:rPr>
        <w:t>.............................</w:t>
      </w:r>
    </w:p>
    <w:p w:rsidR="002B1B7D" w:rsidRPr="00281B67" w:rsidRDefault="002B1B7D" w:rsidP="002B1B7D">
      <w:pPr>
        <w:jc w:val="center"/>
        <w:rPr>
          <w:rFonts w:ascii="Bookman Old Style" w:hAnsi="Bookman Old Style"/>
          <w:b/>
          <w:bCs/>
          <w:color w:val="000000" w:themeColor="text1"/>
          <w:sz w:val="24"/>
          <w:szCs w:val="24"/>
          <w:u w:val="single"/>
        </w:rPr>
      </w:pPr>
    </w:p>
    <w:p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1" type="#_x0000_t202" style="position:absolute;left:0;text-align:left;margin-left:42.75pt;margin-top:4.65pt;width:216.75pt;height:23.25pt;z-index:251677696"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w:r>
    </w:p>
    <w:p w:rsidR="002B1B7D" w:rsidRPr="00281B67" w:rsidRDefault="00BF7D9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7936" behindDoc="1" locked="0" layoutInCell="1" allowOverlap="1">
            <wp:simplePos x="0" y="0"/>
            <wp:positionH relativeFrom="column">
              <wp:posOffset>847725</wp:posOffset>
            </wp:positionH>
            <wp:positionV relativeFrom="paragraph">
              <wp:posOffset>96520</wp:posOffset>
            </wp:positionV>
            <wp:extent cx="752475" cy="514350"/>
            <wp:effectExtent l="19050" t="0" r="9525" b="0"/>
            <wp:wrapNone/>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2"/>
                    <a:srcRect/>
                    <a:stretch>
                      <a:fillRect/>
                    </a:stretch>
                  </pic:blipFill>
                  <pic:spPr bwMode="auto">
                    <a:xfrm>
                      <a:off x="0" y="0"/>
                      <a:ext cx="752475" cy="51435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sidR="00BF7D97" w:rsidRPr="00BF7D97">
        <w:rPr>
          <w:rFonts w:ascii="Times New Roman" w:hAnsi="Times New Roman"/>
          <w:b/>
          <w:noProof/>
          <w:sz w:val="28"/>
          <w:szCs w:val="28"/>
        </w:rPr>
        <w:t xml:space="preserve"> </w:t>
      </w:r>
      <w:r w:rsidRPr="00281B67">
        <w:rPr>
          <w:rFonts w:ascii="Bookman Old Style" w:hAnsi="Bookman Old Style" w:cs="Arial"/>
          <w:color w:val="000000" w:themeColor="text1"/>
          <w:sz w:val="24"/>
          <w:szCs w:val="24"/>
        </w:rPr>
        <w:t>...................................................................</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2" type="#_x0000_t202" style="position:absolute;left:0;text-align:left;margin-left:36.75pt;margin-top:4.3pt;width:216.75pt;height:23.25pt;z-index:251678720"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3" type="#_x0000_t202" style="position:absolute;left:0;text-align:left;margin-left:44.25pt;margin-top:4.6pt;width:456pt;height:23.25pt;z-index:251679744"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w: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8" type="#_x0000_t202" style="position:absolute;left:0;text-align:left;margin-left:57.75pt;margin-top:7.8pt;width:74.25pt;height:39.75pt;z-index:251683840" filled="f" stroked="f">
            <v:textbox>
              <w:txbxContent>
                <w:p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3">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Address............................................................................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289A"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4" type="#_x0000_t202" style="position:absolute;left:0;text-align:left;margin-left:43.5pt;margin-top:11.8pt;width:82.5pt;height:23.25pt;z-index:251680768" filled="f" stroked="f">
            <v:textbox>
              <w:txbxContent>
                <w:p w:rsidR="00EF7211" w:rsidRPr="002D6BAE" w:rsidRDefault="004B0C39">
                  <w:pPr>
                    <w:rPr>
                      <w:rFonts w:ascii="Times New Roman" w:hAnsi="Times New Roman"/>
                      <w:b/>
                      <w:sz w:val="28"/>
                      <w:szCs w:val="28"/>
                    </w:rPr>
                  </w:pPr>
                  <w:r>
                    <w:rPr>
                      <w:rFonts w:ascii="Times New Roman" w:hAnsi="Times New Roman"/>
                      <w:b/>
                      <w:sz w:val="28"/>
                      <w:szCs w:val="28"/>
                    </w:rPr>
                    <w:t>29</w:t>
                  </w:r>
                  <w:r w:rsidR="00EF7211">
                    <w:rPr>
                      <w:rFonts w:ascii="Times New Roman" w:hAnsi="Times New Roman"/>
                      <w:b/>
                      <w:sz w:val="28"/>
                      <w:szCs w:val="28"/>
                    </w:rPr>
                    <w:t xml:space="preserve">/7/2023 </w:t>
                  </w:r>
                </w:p>
              </w:txbxContent>
            </v:textbox>
          </v:shape>
        </w:pict>
      </w:r>
      <w:r w:rsidR="002B1B7D"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rsidR="00BF7D97" w:rsidRDefault="00BF7D97"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p>
    <w:p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rsidR="00E512DE" w:rsidRDefault="00E512DE"/>
    <w:sectPr w:rsidR="00E512DE" w:rsidSect="000F3E80">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26A7" w:rsidRDefault="00AB26A7">
      <w:pPr>
        <w:spacing w:after="0" w:line="240" w:lineRule="auto"/>
      </w:pPr>
      <w:r>
        <w:separator/>
      </w:r>
    </w:p>
  </w:endnote>
  <w:endnote w:type="continuationSeparator" w:id="1">
    <w:p w:rsidR="00AB26A7" w:rsidRDefault="00AB26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sig w:usb0="00000000" w:usb1="00000000" w:usb2="00000000" w:usb3="00000000" w:csb0="0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06081"/>
      <w:docPartObj>
        <w:docPartGallery w:val="Page Numbers (Bottom of Page)"/>
        <w:docPartUnique/>
      </w:docPartObj>
    </w:sdtPr>
    <w:sdtContent>
      <w:sdt>
        <w:sdtPr>
          <w:id w:val="2306082"/>
          <w:docPartObj>
            <w:docPartGallery w:val="Page Numbers (Top of Page)"/>
            <w:docPartUnique/>
          </w:docPartObj>
        </w:sdtPr>
        <w:sdtContent>
          <w:p w:rsidR="008A4AE8" w:rsidRDefault="00BF7D97">
            <w:pPr>
              <w:pStyle w:val="Footer"/>
            </w:pPr>
            <w:r w:rsidRPr="00BF7D97">
              <w:rPr>
                <w:noProof/>
              </w:rPr>
              <w:drawing>
                <wp:anchor distT="0" distB="0" distL="114300" distR="114300" simplePos="0" relativeHeight="251663360" behindDoc="0" locked="0" layoutInCell="1" allowOverlap="1">
                  <wp:simplePos x="0" y="0"/>
                  <wp:positionH relativeFrom="column">
                    <wp:posOffset>1257300</wp:posOffset>
                  </wp:positionH>
                  <wp:positionV relativeFrom="paragraph">
                    <wp:posOffset>-52705</wp:posOffset>
                  </wp:positionV>
                  <wp:extent cx="1076325" cy="533400"/>
                  <wp:effectExtent l="19050" t="0" r="9525" b="0"/>
                  <wp:wrapNone/>
                  <wp:docPr id="18"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121E20">
              <w:rPr>
                <w:noProof/>
              </w:rPr>
              <w:drawing>
                <wp:anchor distT="0" distB="0" distL="114300" distR="114300" simplePos="0" relativeHeight="251661312" behindDoc="0" locked="0" layoutInCell="1" allowOverlap="1">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2B289A">
              <w:rPr>
                <w:b/>
                <w:bCs/>
                <w:sz w:val="24"/>
                <w:szCs w:val="24"/>
              </w:rPr>
              <w:fldChar w:fldCharType="begin"/>
            </w:r>
            <w:r w:rsidR="0078031A">
              <w:rPr>
                <w:b/>
                <w:bCs/>
              </w:rPr>
              <w:instrText xml:space="preserve"> PAGE </w:instrText>
            </w:r>
            <w:r w:rsidR="002B289A">
              <w:rPr>
                <w:b/>
                <w:bCs/>
                <w:sz w:val="24"/>
                <w:szCs w:val="24"/>
              </w:rPr>
              <w:fldChar w:fldCharType="separate"/>
            </w:r>
            <w:r w:rsidR="00625D64">
              <w:rPr>
                <w:b/>
                <w:bCs/>
                <w:noProof/>
              </w:rPr>
              <w:t>2</w:t>
            </w:r>
            <w:r w:rsidR="002B289A">
              <w:rPr>
                <w:b/>
                <w:bCs/>
                <w:sz w:val="24"/>
                <w:szCs w:val="24"/>
              </w:rPr>
              <w:fldChar w:fldCharType="end"/>
            </w:r>
            <w:r w:rsidR="0078031A">
              <w:t xml:space="preserve"> of </w:t>
            </w:r>
            <w:r w:rsidR="002B289A">
              <w:rPr>
                <w:b/>
                <w:bCs/>
                <w:sz w:val="24"/>
                <w:szCs w:val="24"/>
              </w:rPr>
              <w:fldChar w:fldCharType="begin"/>
            </w:r>
            <w:r w:rsidR="0078031A">
              <w:rPr>
                <w:b/>
                <w:bCs/>
              </w:rPr>
              <w:instrText xml:space="preserve"> NUMPAGES  </w:instrText>
            </w:r>
            <w:r w:rsidR="002B289A">
              <w:rPr>
                <w:b/>
                <w:bCs/>
                <w:sz w:val="24"/>
                <w:szCs w:val="24"/>
              </w:rPr>
              <w:fldChar w:fldCharType="separate"/>
            </w:r>
            <w:r w:rsidR="00625D64">
              <w:rPr>
                <w:b/>
                <w:bCs/>
                <w:noProof/>
              </w:rPr>
              <w:t>9</w:t>
            </w:r>
            <w:r w:rsidR="002B289A">
              <w:rPr>
                <w:b/>
                <w:bCs/>
                <w:sz w:val="24"/>
                <w:szCs w:val="24"/>
              </w:rPr>
              <w:fldChar w:fldCharType="end"/>
            </w:r>
          </w:p>
        </w:sdtContent>
      </w:sdt>
    </w:sdtContent>
  </w:sdt>
  <w:p w:rsidR="008A4AE8" w:rsidRDefault="002F2F30" w:rsidP="002F2F30">
    <w:pPr>
      <w:pStyle w:val="Footer"/>
      <w:tabs>
        <w:tab w:val="left" w:pos="1470"/>
      </w:tabs>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26A7" w:rsidRDefault="00AB26A7">
      <w:pPr>
        <w:spacing w:after="0" w:line="240" w:lineRule="auto"/>
      </w:pPr>
      <w:r>
        <w:separator/>
      </w:r>
    </w:p>
  </w:footnote>
  <w:footnote w:type="continuationSeparator" w:id="1">
    <w:p w:rsidR="00AB26A7" w:rsidRDefault="00AB26A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8"/>
  </w:num>
  <w:num w:numId="8">
    <w:abstractNumId w:val="9"/>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4578">
      <o:colormenu v:ext="edit" fillcolor="none" strokecolor="none"/>
    </o:shapedefaults>
  </w:hdrShapeDefaults>
  <w:footnotePr>
    <w:footnote w:id="0"/>
    <w:footnote w:id="1"/>
  </w:footnotePr>
  <w:endnotePr>
    <w:endnote w:id="0"/>
    <w:endnote w:id="1"/>
  </w:endnotePr>
  <w:compat/>
  <w:rsids>
    <w:rsidRoot w:val="002B1B7D"/>
    <w:rsid w:val="00062D8C"/>
    <w:rsid w:val="000D397A"/>
    <w:rsid w:val="000F1A9A"/>
    <w:rsid w:val="00103A69"/>
    <w:rsid w:val="00121E20"/>
    <w:rsid w:val="00132AE2"/>
    <w:rsid w:val="00134FCF"/>
    <w:rsid w:val="00136202"/>
    <w:rsid w:val="0017060D"/>
    <w:rsid w:val="001F2E16"/>
    <w:rsid w:val="00205E83"/>
    <w:rsid w:val="00220F4D"/>
    <w:rsid w:val="002A75BC"/>
    <w:rsid w:val="002B1B7D"/>
    <w:rsid w:val="002B289A"/>
    <w:rsid w:val="002C4C75"/>
    <w:rsid w:val="002D6BAE"/>
    <w:rsid w:val="002F2F30"/>
    <w:rsid w:val="00314705"/>
    <w:rsid w:val="003365B0"/>
    <w:rsid w:val="00363768"/>
    <w:rsid w:val="0036704D"/>
    <w:rsid w:val="00376C2D"/>
    <w:rsid w:val="003A73FF"/>
    <w:rsid w:val="003B44CF"/>
    <w:rsid w:val="004B0C39"/>
    <w:rsid w:val="004B10BE"/>
    <w:rsid w:val="00534EA5"/>
    <w:rsid w:val="00547843"/>
    <w:rsid w:val="00571EBA"/>
    <w:rsid w:val="00594482"/>
    <w:rsid w:val="005A2947"/>
    <w:rsid w:val="005E105E"/>
    <w:rsid w:val="00625D64"/>
    <w:rsid w:val="0063619E"/>
    <w:rsid w:val="00697FB7"/>
    <w:rsid w:val="006C3E04"/>
    <w:rsid w:val="007110D4"/>
    <w:rsid w:val="007369D2"/>
    <w:rsid w:val="0078031A"/>
    <w:rsid w:val="007836E7"/>
    <w:rsid w:val="007B3994"/>
    <w:rsid w:val="0083238B"/>
    <w:rsid w:val="00881734"/>
    <w:rsid w:val="00902AFA"/>
    <w:rsid w:val="00920B26"/>
    <w:rsid w:val="00922F22"/>
    <w:rsid w:val="009406FB"/>
    <w:rsid w:val="00976356"/>
    <w:rsid w:val="00993E2D"/>
    <w:rsid w:val="009C7589"/>
    <w:rsid w:val="009E2932"/>
    <w:rsid w:val="00A16D49"/>
    <w:rsid w:val="00A4109B"/>
    <w:rsid w:val="00AB26A7"/>
    <w:rsid w:val="00B43A84"/>
    <w:rsid w:val="00B43D94"/>
    <w:rsid w:val="00B60A2D"/>
    <w:rsid w:val="00B94C4B"/>
    <w:rsid w:val="00BE62E6"/>
    <w:rsid w:val="00BF7D97"/>
    <w:rsid w:val="00C37E5D"/>
    <w:rsid w:val="00C62A64"/>
    <w:rsid w:val="00C73006"/>
    <w:rsid w:val="00CD6C71"/>
    <w:rsid w:val="00CD772D"/>
    <w:rsid w:val="00D215C1"/>
    <w:rsid w:val="00D553C0"/>
    <w:rsid w:val="00D853FC"/>
    <w:rsid w:val="00D978EC"/>
    <w:rsid w:val="00DE2BBF"/>
    <w:rsid w:val="00E17CBA"/>
    <w:rsid w:val="00E2147C"/>
    <w:rsid w:val="00E44313"/>
    <w:rsid w:val="00E512DE"/>
    <w:rsid w:val="00E84456"/>
    <w:rsid w:val="00EB4E2F"/>
    <w:rsid w:val="00EF30EA"/>
    <w:rsid w:val="00EF7211"/>
    <w:rsid w:val="00F069BD"/>
    <w:rsid w:val="00F344B1"/>
    <w:rsid w:val="00F50676"/>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 w:type="paragraph" w:styleId="BalloonText">
    <w:name w:val="Balloon Text"/>
    <w:basedOn w:val="Normal"/>
    <w:link w:val="BalloonTextChar"/>
    <w:uiPriority w:val="99"/>
    <w:semiHidden/>
    <w:unhideWhenUsed/>
    <w:rsid w:val="00367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04D"/>
    <w:rPr>
      <w:rFonts w:ascii="Tahoma" w:eastAsia="Times New Roman"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olar@bet9ja.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EAC5-64E4-4150-823C-EFB03C12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HP.COM</cp:lastModifiedBy>
  <cp:revision>2</cp:revision>
  <cp:lastPrinted>2023-07-13T09:45:00Z</cp:lastPrinted>
  <dcterms:created xsi:type="dcterms:W3CDTF">2023-07-29T17:44:00Z</dcterms:created>
  <dcterms:modified xsi:type="dcterms:W3CDTF">2023-07-29T17:44:00Z</dcterms:modified>
</cp:coreProperties>
</file>