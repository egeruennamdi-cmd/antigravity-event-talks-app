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D215C1"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w:pict>
          <v:shapetype id="_x0000_t202" coordsize="21600,21600" o:spt="202" path="m,l,21600r21600,l21600,xe">
            <v:stroke joinstyle="miter"/>
            <v:path gradientshapeok="t" o:connecttype="rect"/>
          </v:shapetype>
          <v:shape id="_x0000_s1026" type="#_x0000_t202" style="position:absolute;left:0;text-align:left;margin-left:137.25pt;margin-top:10.8pt;width:209.25pt;height:30pt;z-index:251662336" filled="f" stroked="f">
            <v:textbox style="mso-next-textbox:#_x0000_s1026">
              <w:txbxContent>
                <w:p w:rsidR="00220F4D" w:rsidRPr="00220F4D" w:rsidRDefault="009E2932">
                  <w:pPr>
                    <w:rPr>
                      <w:rFonts w:ascii="Times New Roman" w:hAnsi="Times New Roman"/>
                      <w:b/>
                      <w:sz w:val="36"/>
                      <w:szCs w:val="36"/>
                    </w:rPr>
                  </w:pPr>
                  <w:r>
                    <w:rPr>
                      <w:rFonts w:ascii="Times New Roman" w:hAnsi="Times New Roman"/>
                      <w:b/>
                      <w:sz w:val="36"/>
                      <w:szCs w:val="36"/>
                    </w:rPr>
                    <w:t>ABANG MATHIAS O.</w:t>
                  </w:r>
                  <w:r w:rsidR="00220F4D" w:rsidRPr="00220F4D">
                    <w:rPr>
                      <w:rFonts w:ascii="Times New Roman" w:hAnsi="Times New Roman"/>
                      <w:b/>
                      <w:sz w:val="36"/>
                      <w:szCs w:val="36"/>
                    </w:rPr>
                    <w:t xml:space="preserve"> </w:t>
                  </w:r>
                </w:p>
              </w:txbxContent>
            </v:textbox>
          </v:shape>
        </w:pict>
      </w:r>
      <w:r w:rsidR="0078031A">
        <w:rPr>
          <w:noProof/>
        </w:rPr>
        <w:drawing>
          <wp:anchor distT="0" distB="0" distL="114300" distR="114300" simplePos="0" relativeHeight="251661312" behindDoc="0" locked="0" layoutInCell="1" allowOverlap="1">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rsidR="002B1B7D" w:rsidRPr="00281B67" w:rsidRDefault="002B1B7D" w:rsidP="002B1B7D">
      <w:pPr>
        <w:jc w:val="center"/>
        <w:rPr>
          <w:rFonts w:ascii="Bookman Old Style" w:hAnsi="Bookman Old Style"/>
          <w:b/>
          <w:sz w:val="24"/>
          <w:szCs w:val="24"/>
        </w:rPr>
      </w:pPr>
    </w:p>
    <w:p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rsidR="002B1B7D" w:rsidRPr="00281B67" w:rsidRDefault="002B1B7D" w:rsidP="002B1B7D">
      <w:pPr>
        <w:jc w:val="center"/>
        <w:rPr>
          <w:rFonts w:ascii="Bookman Old Style" w:hAnsi="Bookman Old Style"/>
          <w:b/>
          <w:sz w:val="24"/>
          <w:szCs w:val="24"/>
        </w:rPr>
      </w:pP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rsidR="007836E7" w:rsidRDefault="007836E7" w:rsidP="007836E7">
      <w:pPr>
        <w:tabs>
          <w:tab w:val="left" w:pos="1215"/>
          <w:tab w:val="left" w:pos="2940"/>
        </w:tabs>
        <w:spacing w:after="0"/>
        <w:jc w:val="center"/>
        <w:rPr>
          <w:rFonts w:ascii="Bookman Old Style" w:hAnsi="Bookman Old Style"/>
          <w:sz w:val="24"/>
          <w:szCs w:val="24"/>
        </w:rPr>
      </w:pPr>
    </w:p>
    <w:p w:rsidR="007836E7" w:rsidRDefault="007836E7" w:rsidP="007836E7">
      <w:pPr>
        <w:tabs>
          <w:tab w:val="left" w:pos="1215"/>
          <w:tab w:val="left" w:pos="2940"/>
        </w:tabs>
        <w:spacing w:after="0"/>
        <w:jc w:val="center"/>
        <w:rPr>
          <w:rFonts w:ascii="Bookman Old Style" w:hAnsi="Bookman Old Style"/>
          <w:sz w:val="24"/>
          <w:szCs w:val="24"/>
        </w:rPr>
      </w:pPr>
    </w:p>
    <w:p w:rsidR="007836E7" w:rsidRPr="00281B67" w:rsidRDefault="007836E7" w:rsidP="007836E7">
      <w:pPr>
        <w:tabs>
          <w:tab w:val="left" w:pos="1215"/>
          <w:tab w:val="left" w:pos="2940"/>
        </w:tabs>
        <w:spacing w:after="0"/>
        <w:jc w:val="center"/>
        <w:rPr>
          <w:rFonts w:ascii="Bookman Old Style" w:hAnsi="Bookman Old Style" w:cs="Arial"/>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2B1B7D" w:rsidRPr="00E81CB3" w:rsidRDefault="00D215C1"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sidRPr="00D215C1">
        <w:rPr>
          <w:rFonts w:ascii="Bookman Old Style" w:eastAsia="Calibri" w:hAnsi="Bookman Old Style" w:cs="Arial"/>
          <w:bCs/>
          <w:noProof/>
          <w:color w:val="000000" w:themeColor="text1"/>
          <w:sz w:val="24"/>
          <w:szCs w:val="24"/>
        </w:rPr>
        <w:lastRenderedPageBreak/>
        <w:pict>
          <v:shape id="_x0000_s1027" type="#_x0000_t202" style="position:absolute;left:0;text-align:left;margin-left:92.25pt;margin-top:10.5pt;width:114.75pt;height:24pt;z-index:251663360" filled="f" stroked="f">
            <v:textbox>
              <w:txbxContent>
                <w:p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July, 2023</w:t>
                  </w:r>
                </w:p>
              </w:txbxContent>
            </v:textbox>
          </v:shape>
        </w:pic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rsidR="002B1B7D" w:rsidRPr="00281B67" w:rsidRDefault="00D215C1"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D215C1">
        <w:rPr>
          <w:rFonts w:ascii="Bookman Old Style" w:eastAsia="Calibri" w:hAnsi="Bookman Old Style" w:cs="Arial"/>
          <w:bCs/>
          <w:noProof/>
          <w:color w:val="000000" w:themeColor="text1"/>
          <w:sz w:val="24"/>
          <w:szCs w:val="24"/>
        </w:rPr>
        <w:pict>
          <v:shape id="_x0000_s1028" type="#_x0000_t202" style="position:absolute;left:0;text-align:left;margin-left:.75pt;margin-top:7.2pt;width:168.75pt;height:24pt;z-index:251664384" filled="f" stroked="f">
            <v:textbox>
              <w:txbxContent>
                <w:p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rsidR="00220F4D" w:rsidRPr="009E2932" w:rsidRDefault="00220F4D" w:rsidP="009E2932">
                  <w:pPr>
                    <w:rPr>
                      <w:szCs w:val="28"/>
                    </w:rPr>
                  </w:pPr>
                </w:p>
              </w:txbxContent>
            </v:textbox>
          </v:shape>
        </w:pict>
      </w:r>
    </w:p>
    <w:p w:rsidR="002B1B7D" w:rsidRDefault="00D215C1"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D215C1">
        <w:rPr>
          <w:rFonts w:ascii="Bookman Old Style" w:eastAsia="Calibri" w:hAnsi="Bookman Old Style" w:cs="Arial"/>
          <w:bCs/>
          <w:noProof/>
          <w:color w:val="000000" w:themeColor="text1"/>
          <w:sz w:val="24"/>
          <w:szCs w:val="24"/>
        </w:rPr>
        <w:pict>
          <v:shape id="_x0000_s1029" type="#_x0000_t202" style="position:absolute;left:0;text-align:left;margin-left:111pt;margin-top:36.65pt;width:1in;height:24pt;z-index:251665408" filled="f" stroked="f">
            <v:textbox>
              <w:txbxContent>
                <w:p w:rsidR="00220F4D" w:rsidRPr="00220F4D" w:rsidRDefault="00B94C4B">
                  <w:pPr>
                    <w:rPr>
                      <w:rFonts w:ascii="Times New Roman" w:hAnsi="Times New Roman"/>
                      <w:b/>
                      <w:sz w:val="28"/>
                      <w:szCs w:val="28"/>
                    </w:rPr>
                  </w:pPr>
                  <w:r>
                    <w:rPr>
                      <w:rFonts w:ascii="Times New Roman" w:hAnsi="Times New Roman"/>
                      <w:b/>
                      <w:sz w:val="28"/>
                      <w:szCs w:val="28"/>
                    </w:rPr>
                    <w:t>5908914</w:t>
                  </w:r>
                </w:p>
              </w:txbxContent>
            </v:textbox>
          </v:shape>
        </w:pic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rsidR="002B1B7D" w:rsidRPr="00FC45D2" w:rsidRDefault="00D215C1"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sidRPr="00D215C1">
        <w:rPr>
          <w:rFonts w:ascii="Bookman Old Style" w:eastAsia="Calibri" w:hAnsi="Bookman Old Style" w:cs="Arial"/>
          <w:bCs/>
          <w:noProof/>
          <w:color w:val="000000" w:themeColor="text1"/>
          <w:sz w:val="24"/>
          <w:szCs w:val="24"/>
        </w:rPr>
        <w:pict>
          <v:shape id="_x0000_s1030" type="#_x0000_t202" style="position:absolute;left:0;text-align:left;margin-left:93pt;margin-top:7.85pt;width:324.75pt;height:24pt;z-index:251666432" filled="f" stroked="f">
            <v:textbox style="mso-next-textbox:#_x0000_s1030">
              <w:txbxContent>
                <w:p w:rsidR="00220F4D" w:rsidRPr="00220F4D" w:rsidRDefault="00B94C4B">
                  <w:pPr>
                    <w:rPr>
                      <w:rFonts w:ascii="Times New Roman" w:hAnsi="Times New Roman"/>
                      <w:b/>
                      <w:sz w:val="28"/>
                      <w:szCs w:val="28"/>
                    </w:rPr>
                  </w:pPr>
                  <w:r>
                    <w:rPr>
                      <w:rFonts w:ascii="Times New Roman" w:hAnsi="Times New Roman"/>
                      <w:b/>
                      <w:sz w:val="28"/>
                      <w:szCs w:val="28"/>
                    </w:rPr>
                    <w:t>Omon Street Okuni, Ikom Cross River State</w:t>
                  </w:r>
                </w:p>
              </w:txbxContent>
            </v:textbox>
          </v:shape>
        </w:pic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rsidR="002B1B7D" w:rsidRPr="00281B67" w:rsidRDefault="00D215C1"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1" type="#_x0000_t202" style="position:absolute;left:0;text-align:left;margin-left:252pt;margin-top:51.35pt;width:36pt;height:24.75pt;z-index:251667456" filled="f" stroked="f">
            <v:textbox>
              <w:txbxContent>
                <w:p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rsidR="002B1B7D" w:rsidRPr="00281B67" w:rsidRDefault="00D215C1"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D215C1">
        <w:rPr>
          <w:rFonts w:ascii="Bookman Old Style" w:hAnsi="Bookman Old Style" w:cs="Arial"/>
          <w:b/>
          <w:noProof/>
          <w:color w:val="000000" w:themeColor="text1"/>
          <w:sz w:val="24"/>
          <w:szCs w:val="24"/>
        </w:rPr>
        <w:pict>
          <v:shape id="_x0000_s1033" type="#_x0000_t202" style="position:absolute;left:0;text-align:left;margin-left:117pt;margin-top:72.35pt;width:112.5pt;height:30pt;z-index:251669504"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94C4B">
                    <w:rPr>
                      <w:rFonts w:ascii="Times New Roman" w:hAnsi="Times New Roman"/>
                      <w:b/>
                      <w:sz w:val="28"/>
                      <w:szCs w:val="28"/>
                    </w:rPr>
                    <w:t>4</w:t>
                  </w:r>
                  <w:r w:rsidRPr="003B44CF">
                    <w:rPr>
                      <w:rFonts w:ascii="Times New Roman" w:hAnsi="Times New Roman"/>
                      <w:b/>
                      <w:sz w:val="28"/>
                      <w:szCs w:val="28"/>
                    </w:rPr>
                    <w:t>00,000.00</w:t>
                  </w:r>
                </w:p>
              </w:txbxContent>
            </v:textbox>
          </v:shape>
        </w:pict>
      </w:r>
      <w:r w:rsidRPr="00D215C1">
        <w:rPr>
          <w:rFonts w:ascii="Bookman Old Style" w:hAnsi="Bookman Old Style" w:cs="Arial"/>
          <w:b/>
          <w:noProof/>
          <w:color w:val="000000" w:themeColor="text1"/>
          <w:sz w:val="24"/>
          <w:szCs w:val="24"/>
        </w:rPr>
        <w:pict>
          <v:shape id="_x0000_s1032" type="#_x0000_t202" style="position:absolute;left:0;text-align:left;margin-left:167.25pt;margin-top:39.35pt;width:112.5pt;height:30pt;z-index:251668480"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B94C4B">
                    <w:rPr>
                      <w:rFonts w:ascii="Times New Roman" w:hAnsi="Times New Roman"/>
                      <w:b/>
                      <w:sz w:val="28"/>
                      <w:szCs w:val="28"/>
                    </w:rPr>
                    <w:t>1</w:t>
                  </w:r>
                  <w:r w:rsidRPr="003B44CF">
                    <w:rPr>
                      <w:rFonts w:ascii="Times New Roman" w:hAnsi="Times New Roman"/>
                      <w:b/>
                      <w:sz w:val="28"/>
                      <w:szCs w:val="28"/>
                    </w:rPr>
                    <w:t>,</w:t>
                  </w:r>
                  <w:r w:rsidR="00B94C4B">
                    <w:rPr>
                      <w:rFonts w:ascii="Times New Roman" w:hAnsi="Times New Roman"/>
                      <w:b/>
                      <w:sz w:val="28"/>
                      <w:szCs w:val="28"/>
                    </w:rPr>
                    <w:t>6</w:t>
                  </w:r>
                  <w:r w:rsidRPr="003B44CF">
                    <w:rPr>
                      <w:rFonts w:ascii="Times New Roman" w:hAnsi="Times New Roman"/>
                      <w:b/>
                      <w:sz w:val="28"/>
                      <w:szCs w:val="28"/>
                    </w:rPr>
                    <w:t>00,000.00</w:t>
                  </w:r>
                </w:p>
              </w:txbxContent>
            </v:textbox>
          </v:shape>
        </w:pic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rsidR="002B1B7D" w:rsidRDefault="00D215C1" w:rsidP="002B1B7D">
      <w:pPr>
        <w:pStyle w:val="PlainText"/>
        <w:spacing w:line="276" w:lineRule="auto"/>
        <w:ind w:left="1080"/>
        <w:jc w:val="both"/>
        <w:rPr>
          <w:rFonts w:ascii="Bookman Old Style" w:hAnsi="Bookman Old Style"/>
          <w:color w:val="000000" w:themeColor="text1"/>
          <w:sz w:val="24"/>
          <w:szCs w:val="24"/>
        </w:rPr>
      </w:pPr>
      <w:r w:rsidRPr="00D215C1">
        <w:rPr>
          <w:rFonts w:ascii="Bookman Old Style" w:hAnsi="Bookman Old Style" w:cs="Arial"/>
          <w:b/>
          <w:noProof/>
          <w:color w:val="000000" w:themeColor="text1"/>
          <w:sz w:val="24"/>
          <w:szCs w:val="24"/>
        </w:rPr>
        <w:pict>
          <v:shape id="_x0000_s1034" type="#_x0000_t202" style="position:absolute;left:0;text-align:left;margin-left:118.5pt;margin-top:8.4pt;width:201pt;height:30pt;z-index:251670528" filled="f" stroked="f">
            <v:textbox>
              <w:txbxContent>
                <w:p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rsidR="002B1B7D" w:rsidRPr="00281B67" w:rsidRDefault="002B1B7D" w:rsidP="002B1B7D">
      <w:pPr>
        <w:pStyle w:val="PlainText"/>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rsidR="00697FB7" w:rsidRDefault="00697FB7" w:rsidP="002B1B7D">
      <w:pPr>
        <w:spacing w:after="0" w:line="100" w:lineRule="atLeast"/>
        <w:jc w:val="both"/>
        <w:rPr>
          <w:rFonts w:ascii="Bookman Old Style" w:hAnsi="Bookman Old Style" w:cs="Arial"/>
          <w:color w:val="000000" w:themeColor="text1"/>
          <w:sz w:val="24"/>
          <w:szCs w:val="24"/>
        </w:rPr>
      </w:pPr>
    </w:p>
    <w:p w:rsidR="00697FB7" w:rsidRPr="00281B67" w:rsidRDefault="00697FB7"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 AKANDE, ESQ.</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rsidR="002B1B7D"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5" type="#_x0000_t202" style="position:absolute;left:0;text-align:left;margin-left:41.25pt;margin-top:4.25pt;width:160.5pt;height:23.25pt;z-index:251671552" filled="f" stroked="f">
            <v:textbox>
              <w:txbxContent>
                <w:p w:rsidR="00B94C4B" w:rsidRPr="00B94C4B" w:rsidRDefault="00B94C4B" w:rsidP="00B94C4B">
                  <w:pPr>
                    <w:rPr>
                      <w:rFonts w:ascii="Times New Roman" w:hAnsi="Times New Roman"/>
                      <w:b/>
                      <w:sz w:val="28"/>
                      <w:szCs w:val="28"/>
                    </w:rPr>
                  </w:pPr>
                  <w:r w:rsidRPr="00B94C4B">
                    <w:rPr>
                      <w:rFonts w:ascii="Times New Roman" w:hAnsi="Times New Roman"/>
                      <w:b/>
                      <w:sz w:val="28"/>
                      <w:szCs w:val="28"/>
                    </w:rPr>
                    <w:t xml:space="preserve">ABANG MATHIAS O. </w:t>
                  </w:r>
                </w:p>
                <w:p w:rsidR="002D6BAE" w:rsidRPr="00B94C4B" w:rsidRDefault="002D6BAE" w:rsidP="00B94C4B">
                  <w:pPr>
                    <w:rPr>
                      <w:szCs w:val="28"/>
                    </w:rPr>
                  </w:pPr>
                </w:p>
              </w:txbxContent>
            </v:textbox>
          </v:shape>
        </w:pic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5" type="#_x0000_t202" style="position:absolute;left:0;text-align:left;margin-left:66.75pt;margin-top:9.65pt;width:72.75pt;height:30.75pt;z-index:251681792" filled="f" stroked="f">
            <v:textbox style="mso-next-textbox:#_x0000_s1045">
              <w:txbxContent>
                <w:p w:rsidR="00CD6C71" w:rsidRPr="002D6BAE" w:rsidRDefault="002F2F30">
                  <w:pPr>
                    <w:rPr>
                      <w:rFonts w:ascii="Times New Roman" w:hAnsi="Times New Roman"/>
                      <w:b/>
                      <w:sz w:val="28"/>
                      <w:szCs w:val="28"/>
                    </w:rPr>
                  </w:pPr>
                  <w:r>
                    <w:rPr>
                      <w:rFonts w:ascii="Times New Roman" w:hAnsi="Times New Roman"/>
                      <w:b/>
                      <w:noProof/>
                      <w:sz w:val="28"/>
                      <w:szCs w:val="28"/>
                    </w:rPr>
                    <w:drawing>
                      <wp:inline distT="0" distB="0" distL="0" distR="0">
                        <wp:extent cx="736022" cy="333375"/>
                        <wp:effectExtent l="19050" t="0" r="6928" b="0"/>
                        <wp:docPr id="4" name="Picture 2" descr="C:\Users\user\Downloads\WhatsApp Image 2023-07-27 at 12.38.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3-07-27 at 12.38.54 PM.jpeg"/>
                                <pic:cNvPicPr>
                                  <a:picLocks noChangeAspect="1" noChangeArrowheads="1"/>
                                </pic:cNvPicPr>
                              </pic:nvPicPr>
                              <pic:blipFill>
                                <a:blip r:embed="rId9"/>
                                <a:srcRect/>
                                <a:stretch>
                                  <a:fillRect/>
                                </a:stretch>
                              </pic:blipFill>
                              <pic:spPr bwMode="auto">
                                <a:xfrm>
                                  <a:off x="0" y="0"/>
                                  <a:ext cx="741045" cy="335650"/>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Name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6" type="#_x0000_t202" style="position:absolute;left:0;text-align:left;margin-left:33pt;margin-top:4.65pt;width:244.5pt;height:23.25pt;z-index:251672576" filled="f" stroked="f">
            <v:textbox>
              <w:txbxContent>
                <w:p w:rsidR="002D6BAE" w:rsidRPr="002D6BAE" w:rsidRDefault="00B94C4B">
                  <w:pPr>
                    <w:rPr>
                      <w:rFonts w:ascii="Times New Roman" w:hAnsi="Times New Roman"/>
                      <w:b/>
                      <w:sz w:val="28"/>
                      <w:szCs w:val="28"/>
                    </w:rPr>
                  </w:pPr>
                  <w:r>
                    <w:rPr>
                      <w:rFonts w:ascii="Times New Roman" w:hAnsi="Times New Roman"/>
                      <w:b/>
                      <w:sz w:val="28"/>
                      <w:szCs w:val="28"/>
                    </w:rPr>
                    <w:t xml:space="preserve">Stella Nwaebili </w:t>
                  </w:r>
                  <w:r w:rsidR="002D6BAE">
                    <w:rPr>
                      <w:rFonts w:ascii="Times New Roman" w:hAnsi="Times New Roman"/>
                      <w:b/>
                      <w:sz w:val="28"/>
                      <w:szCs w:val="28"/>
                    </w:rPr>
                    <w:t xml:space="preserve">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7" type="#_x0000_t202" style="position:absolute;left:0;text-align:left;margin-left:45pt;margin-top:3.45pt;width:425.25pt;height:23.25pt;z-index:251673600" filled="f" stroked="f">
            <v:textbox>
              <w:txbxContent>
                <w:p w:rsidR="002D6BAE" w:rsidRPr="002D6BAE" w:rsidRDefault="00B94C4B">
                  <w:pPr>
                    <w:rPr>
                      <w:rFonts w:ascii="Times New Roman" w:hAnsi="Times New Roman"/>
                      <w:b/>
                      <w:sz w:val="28"/>
                      <w:szCs w:val="28"/>
                    </w:rPr>
                  </w:pPr>
                  <w:r>
                    <w:rPr>
                      <w:rFonts w:ascii="Times New Roman" w:hAnsi="Times New Roman"/>
                      <w:b/>
                      <w:sz w:val="28"/>
                      <w:szCs w:val="28"/>
                    </w:rPr>
                    <w:t>No. 100 Ndoma Egba Park, Calabar Road Ikom, Cross River State</w:t>
                  </w:r>
                </w:p>
              </w:txbxContent>
            </v:textbox>
          </v:shape>
        </w:pict>
      </w:r>
    </w:p>
    <w:p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9" type="#_x0000_t202" style="position:absolute;left:0;text-align:left;margin-left:55.5pt;margin-top:8.15pt;width:110.25pt;height:42.75pt;z-index:251684864" filled="f" stroked="f">
            <v:textbox style="mso-next-textbox:#_x0000_s1049">
              <w:txbxContent>
                <w:p w:rsidR="00920B26" w:rsidRPr="002D6BAE" w:rsidRDefault="00314705">
                  <w:pPr>
                    <w:rPr>
                      <w:rFonts w:ascii="Times New Roman" w:hAnsi="Times New Roman"/>
                      <w:b/>
                      <w:sz w:val="28"/>
                      <w:szCs w:val="28"/>
                    </w:rPr>
                  </w:pPr>
                  <w:r>
                    <w:rPr>
                      <w:rFonts w:ascii="Times New Roman" w:hAnsi="Times New Roman"/>
                      <w:b/>
                      <w:noProof/>
                      <w:sz w:val="28"/>
                      <w:szCs w:val="28"/>
                    </w:rPr>
                    <w:drawing>
                      <wp:inline distT="0" distB="0" distL="0" distR="0">
                        <wp:extent cx="1215926" cy="609600"/>
                        <wp:effectExtent l="19050" t="0" r="3274" b="0"/>
                        <wp:docPr id="5" name="Picture 3" descr="C:\Users\user\Downloads\WhatsApp Image 2023-07-27 at 12.38.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2.38.42 PM.jpeg"/>
                                <pic:cNvPicPr>
                                  <a:picLocks noChangeAspect="1" noChangeArrowheads="1"/>
                                </pic:cNvPicPr>
                              </pic:nvPicPr>
                              <pic:blipFill>
                                <a:blip r:embed="rId10"/>
                                <a:srcRect/>
                                <a:stretch>
                                  <a:fillRect/>
                                </a:stretch>
                              </pic:blipFill>
                              <pic:spPr bwMode="auto">
                                <a:xfrm>
                                  <a:off x="0" y="0"/>
                                  <a:ext cx="1217295" cy="610286"/>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8" type="#_x0000_t202" style="position:absolute;left:0;text-align:left;margin-left:45pt;margin-top:3.35pt;width:82.5pt;height:23.25pt;z-index:251674624" filled="f" stroked="f">
            <v:textbox>
              <w:txbxContent>
                <w:p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rsidR="002B1B7D" w:rsidRPr="00281B67" w:rsidRDefault="002B1B7D" w:rsidP="002B1B7D">
      <w:pPr>
        <w:jc w:val="center"/>
        <w:rPr>
          <w:rFonts w:ascii="Bookman Old Style" w:hAnsi="Bookman Old Style"/>
          <w:b/>
          <w:bCs/>
          <w:color w:val="000000" w:themeColor="text1"/>
          <w:sz w:val="24"/>
          <w:szCs w:val="24"/>
          <w:u w:val="single"/>
        </w:rPr>
      </w:pPr>
    </w:p>
    <w:p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1" type="#_x0000_t202" style="position:absolute;left:0;text-align:left;margin-left:42.75pt;margin-top:4.65pt;width:216.75pt;height:23.25pt;z-index:251677696"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7" type="#_x0000_t202" style="position:absolute;left:0;text-align:left;margin-left:55.5pt;margin-top:10.8pt;width:74.25pt;height:48.75pt;z-index:251682816" filled="f" stroked="f">
            <v:textbox>
              <w:txbxContent>
                <w:p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1"/>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Name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2" type="#_x0000_t202" style="position:absolute;left:0;text-align:left;margin-left:36.75pt;margin-top:4.3pt;width:216.75pt;height:23.25pt;z-index:251678720"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3" type="#_x0000_t202" style="position:absolute;left:0;text-align:left;margin-left:44.25pt;margin-top:4.6pt;width:456pt;height:23.25pt;z-index:251679744"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8" type="#_x0000_t202" style="position:absolute;left:0;text-align:left;margin-left:57.75pt;margin-top:7.8pt;width:74.25pt;height:39.75pt;z-index:251683840" filled="f" stroked="f">
            <v:textbox>
              <w:txbxContent>
                <w:p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2">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D215C1"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4" type="#_x0000_t202" style="position:absolute;left:0;text-align:left;margin-left:48.75pt;margin-top:5.25pt;width:82.5pt;height:23.25pt;z-index:251680768"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rsidR="00E512DE" w:rsidRDefault="00E512DE"/>
    <w:sectPr w:rsidR="00E512DE" w:rsidSect="000F3E80">
      <w:foot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13E6" w:rsidRDefault="00FE13E6">
      <w:pPr>
        <w:spacing w:after="0" w:line="240" w:lineRule="auto"/>
      </w:pPr>
      <w:r>
        <w:separator/>
      </w:r>
    </w:p>
  </w:endnote>
  <w:endnote w:type="continuationSeparator" w:id="1">
    <w:p w:rsidR="00FE13E6" w:rsidRDefault="00FE13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06081"/>
      <w:docPartObj>
        <w:docPartGallery w:val="Page Numbers (Bottom of Page)"/>
        <w:docPartUnique/>
      </w:docPartObj>
    </w:sdtPr>
    <w:sdtContent>
      <w:sdt>
        <w:sdtPr>
          <w:id w:val="2306082"/>
          <w:docPartObj>
            <w:docPartGallery w:val="Page Numbers (Top of Page)"/>
            <w:docPartUnique/>
          </w:docPartObj>
        </w:sdtPr>
        <w:sdtContent>
          <w:p w:rsidR="008A4AE8" w:rsidRDefault="002F2F30">
            <w:pPr>
              <w:pStyle w:val="Footer"/>
            </w:pPr>
            <w:r>
              <w:rPr>
                <w:noProof/>
              </w:rPr>
              <w:drawing>
                <wp:anchor distT="0" distB="0" distL="114300" distR="114300" simplePos="0" relativeHeight="251662336" behindDoc="0" locked="0" layoutInCell="1" allowOverlap="1">
                  <wp:simplePos x="0" y="0"/>
                  <wp:positionH relativeFrom="column">
                    <wp:posOffset>904875</wp:posOffset>
                  </wp:positionH>
                  <wp:positionV relativeFrom="paragraph">
                    <wp:posOffset>-135255</wp:posOffset>
                  </wp:positionV>
                  <wp:extent cx="967105" cy="742950"/>
                  <wp:effectExtent l="19050" t="0" r="4445" b="0"/>
                  <wp:wrapSquare wrapText="bothSides"/>
                  <wp:docPr id="3" name="Picture 1" descr="C:\Users\user\Downloads\WhatsApp Image 2023-07-27 at 12.38.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3-07-27 at 12.38.54 PM.jpeg"/>
                          <pic:cNvPicPr>
                            <a:picLocks noChangeAspect="1" noChangeArrowheads="1"/>
                          </pic:cNvPicPr>
                        </pic:nvPicPr>
                        <pic:blipFill>
                          <a:blip r:embed="rId1"/>
                          <a:srcRect/>
                          <a:stretch>
                            <a:fillRect/>
                          </a:stretch>
                        </pic:blipFill>
                        <pic:spPr bwMode="auto">
                          <a:xfrm>
                            <a:off x="0" y="0"/>
                            <a:ext cx="967105" cy="742950"/>
                          </a:xfrm>
                          <a:prstGeom prst="rect">
                            <a:avLst/>
                          </a:prstGeom>
                          <a:noFill/>
                          <a:ln w="9525">
                            <a:noFill/>
                            <a:miter lim="800000"/>
                            <a:headEnd/>
                            <a:tailEnd/>
                          </a:ln>
                        </pic:spPr>
                      </pic:pic>
                    </a:graphicData>
                  </a:graphic>
                </wp:anchor>
              </w:drawing>
            </w:r>
            <w:r w:rsidR="00121E20">
              <w:rPr>
                <w:noProof/>
              </w:rPr>
              <w:drawing>
                <wp:anchor distT="0" distB="0" distL="114300" distR="114300" simplePos="0" relativeHeight="251661312" behindDoc="0" locked="0" layoutInCell="1" allowOverlap="1">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rsidR="008A4AE8" w:rsidRDefault="002F2F30" w:rsidP="002F2F30">
    <w:pPr>
      <w:pStyle w:val="Footer"/>
      <w:tabs>
        <w:tab w:val="left" w:pos="1470"/>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13E6" w:rsidRDefault="00FE13E6">
      <w:pPr>
        <w:spacing w:after="0" w:line="240" w:lineRule="auto"/>
      </w:pPr>
      <w:r>
        <w:separator/>
      </w:r>
    </w:p>
  </w:footnote>
  <w:footnote w:type="continuationSeparator" w:id="1">
    <w:p w:rsidR="00FE13E6" w:rsidRDefault="00FE13E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8"/>
  </w:num>
  <w:num w:numId="8">
    <w:abstractNumId w:val="9"/>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o:colormenu v:ext="edit" fillcolor="none" strokecolor="none"/>
    </o:shapedefaults>
  </w:hdrShapeDefaults>
  <w:footnotePr>
    <w:footnote w:id="0"/>
    <w:footnote w:id="1"/>
  </w:footnotePr>
  <w:endnotePr>
    <w:endnote w:id="0"/>
    <w:endnote w:id="1"/>
  </w:endnotePr>
  <w:compat/>
  <w:rsids>
    <w:rsidRoot w:val="002B1B7D"/>
    <w:rsid w:val="00062D8C"/>
    <w:rsid w:val="000D397A"/>
    <w:rsid w:val="000F1A9A"/>
    <w:rsid w:val="00103A69"/>
    <w:rsid w:val="00121E20"/>
    <w:rsid w:val="00136202"/>
    <w:rsid w:val="0017060D"/>
    <w:rsid w:val="001F2E16"/>
    <w:rsid w:val="00205E83"/>
    <w:rsid w:val="00220F4D"/>
    <w:rsid w:val="002A75BC"/>
    <w:rsid w:val="002B1B7D"/>
    <w:rsid w:val="002C4C75"/>
    <w:rsid w:val="002D6BAE"/>
    <w:rsid w:val="002F2F30"/>
    <w:rsid w:val="00314705"/>
    <w:rsid w:val="003365B0"/>
    <w:rsid w:val="00363768"/>
    <w:rsid w:val="00376C2D"/>
    <w:rsid w:val="003A73FF"/>
    <w:rsid w:val="003B44CF"/>
    <w:rsid w:val="004B10BE"/>
    <w:rsid w:val="00547843"/>
    <w:rsid w:val="00571EBA"/>
    <w:rsid w:val="00594482"/>
    <w:rsid w:val="00697FB7"/>
    <w:rsid w:val="006C3E04"/>
    <w:rsid w:val="007110D4"/>
    <w:rsid w:val="007369D2"/>
    <w:rsid w:val="0078031A"/>
    <w:rsid w:val="007836E7"/>
    <w:rsid w:val="0083238B"/>
    <w:rsid w:val="00881734"/>
    <w:rsid w:val="00902AFA"/>
    <w:rsid w:val="00920B26"/>
    <w:rsid w:val="009406FB"/>
    <w:rsid w:val="00976356"/>
    <w:rsid w:val="00993E2D"/>
    <w:rsid w:val="009E2932"/>
    <w:rsid w:val="00A16D49"/>
    <w:rsid w:val="00B60A2D"/>
    <w:rsid w:val="00B94C4B"/>
    <w:rsid w:val="00BE62E6"/>
    <w:rsid w:val="00C37E5D"/>
    <w:rsid w:val="00C62A64"/>
    <w:rsid w:val="00C73006"/>
    <w:rsid w:val="00CD6C71"/>
    <w:rsid w:val="00CD772D"/>
    <w:rsid w:val="00D215C1"/>
    <w:rsid w:val="00D553C0"/>
    <w:rsid w:val="00D978EC"/>
    <w:rsid w:val="00E17CBA"/>
    <w:rsid w:val="00E2147C"/>
    <w:rsid w:val="00E512DE"/>
    <w:rsid w:val="00E84456"/>
    <w:rsid w:val="00EB4E2F"/>
    <w:rsid w:val="00EF30EA"/>
    <w:rsid w:val="00EF7211"/>
    <w:rsid w:val="00F069BD"/>
    <w:rsid w:val="00F50676"/>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user</cp:lastModifiedBy>
  <cp:revision>2</cp:revision>
  <cp:lastPrinted>2023-07-13T09:45:00Z</cp:lastPrinted>
  <dcterms:created xsi:type="dcterms:W3CDTF">2023-07-27T11:54:00Z</dcterms:created>
  <dcterms:modified xsi:type="dcterms:W3CDTF">2023-07-27T11:54:00Z</dcterms:modified>
</cp:coreProperties>
</file>