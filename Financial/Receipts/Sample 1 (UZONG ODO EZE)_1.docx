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CA7C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468D01C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A8A7854"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1D36EF1B"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5F7FA85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3F68E62C"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3652E90C"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5C33AA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4DAD71C8" w14:textId="77777777" w:rsidR="002B1B7D" w:rsidRPr="00281B67" w:rsidRDefault="002B1B7D" w:rsidP="002B1B7D">
      <w:pPr>
        <w:jc w:val="center"/>
        <w:rPr>
          <w:rFonts w:ascii="Bookman Old Style" w:hAnsi="Bookman Old Style"/>
          <w:color w:val="000000" w:themeColor="text1"/>
          <w:sz w:val="44"/>
          <w:szCs w:val="44"/>
        </w:rPr>
      </w:pPr>
    </w:p>
    <w:p w14:paraId="11F2D515" w14:textId="77777777" w:rsidR="002B1B7D" w:rsidRPr="00281B67" w:rsidRDefault="002B1B7D" w:rsidP="002B1B7D">
      <w:pPr>
        <w:jc w:val="center"/>
        <w:rPr>
          <w:rFonts w:ascii="Bookman Old Style" w:hAnsi="Bookman Old Style"/>
          <w:color w:val="000000" w:themeColor="text1"/>
          <w:sz w:val="44"/>
          <w:szCs w:val="44"/>
        </w:rPr>
      </w:pPr>
    </w:p>
    <w:p w14:paraId="2BE54EC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170C4BC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DC444E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7D93EE16" w14:textId="0CBD7F10" w:rsidR="002B1B7D" w:rsidRPr="00281B67" w:rsidRDefault="004227EE" w:rsidP="002B1B7D">
      <w:pPr>
        <w:pStyle w:val="NoSpacing"/>
        <w:jc w:val="center"/>
        <w:rPr>
          <w:rFonts w:ascii="Bookman Old Style" w:hAnsi="Bookman Old Style" w:cs="Times New Roman"/>
          <w:b/>
          <w:color w:val="000000" w:themeColor="text1"/>
          <w:sz w:val="44"/>
          <w:szCs w:val="44"/>
        </w:rPr>
      </w:pPr>
      <w:r>
        <w:rPr>
          <w:noProof/>
        </w:rPr>
        <w:drawing>
          <wp:anchor distT="0" distB="0" distL="114300" distR="114300" simplePos="0" relativeHeight="251670016" behindDoc="0" locked="0" layoutInCell="1" allowOverlap="1" wp14:anchorId="7C2A681A" wp14:editId="01E8ADF4">
            <wp:simplePos x="0" y="0"/>
            <wp:positionH relativeFrom="column">
              <wp:posOffset>1798321</wp:posOffset>
            </wp:positionH>
            <wp:positionV relativeFrom="paragraph">
              <wp:posOffset>123826</wp:posOffset>
            </wp:positionV>
            <wp:extent cx="2918460" cy="1993152"/>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5266" cy="199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3E4B">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48000" behindDoc="0" locked="0" layoutInCell="1" allowOverlap="1" wp14:anchorId="56660A88" wp14:editId="5AD08650">
                <wp:simplePos x="0" y="0"/>
                <wp:positionH relativeFrom="column">
                  <wp:posOffset>1743075</wp:posOffset>
                </wp:positionH>
                <wp:positionV relativeFrom="paragraph">
                  <wp:posOffset>137160</wp:posOffset>
                </wp:positionV>
                <wp:extent cx="2657475" cy="381000"/>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3045A" w14:textId="77777777" w:rsidR="00220F4D" w:rsidRPr="00220F4D" w:rsidRDefault="008B0CA3">
                            <w:pPr>
                              <w:rPr>
                                <w:rFonts w:ascii="Times New Roman" w:hAnsi="Times New Roman"/>
                                <w:b/>
                                <w:sz w:val="36"/>
                                <w:szCs w:val="36"/>
                              </w:rPr>
                            </w:pPr>
                            <w:r>
                              <w:rPr>
                                <w:rFonts w:ascii="Times New Roman" w:hAnsi="Times New Roman"/>
                                <w:b/>
                                <w:sz w:val="36"/>
                                <w:szCs w:val="36"/>
                              </w:rPr>
                              <w:t>UZONG ODO</w:t>
                            </w:r>
                            <w:r w:rsidR="00220F4D" w:rsidRPr="00220F4D">
                              <w:rPr>
                                <w:rFonts w:ascii="Times New Roman" w:hAnsi="Times New Roman"/>
                                <w:b/>
                                <w:sz w:val="36"/>
                                <w:szCs w:val="36"/>
                              </w:rPr>
                              <w:t xml:space="preserve"> </w:t>
                            </w:r>
                            <w:r>
                              <w:rPr>
                                <w:rFonts w:ascii="Times New Roman" w:hAnsi="Times New Roman"/>
                                <w:b/>
                                <w:sz w:val="36"/>
                                <w:szCs w:val="36"/>
                              </w:rPr>
                              <w:t>EZE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660A88" id="_x0000_t202" coordsize="21600,21600" o:spt="202" path="m,l,21600r21600,l21600,xe">
                <v:stroke joinstyle="miter"/>
                <v:path gradientshapeok="t" o:connecttype="rect"/>
              </v:shapetype>
              <v:shape id="Text Box 2" o:spid="_x0000_s1026" type="#_x0000_t202" style="position:absolute;left:0;text-align:left;margin-left:137.25pt;margin-top:10.8pt;width:209.25pt;height:30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" filled="f" stroked="f">
                <v:textbox>
                  <w:txbxContent>
                    <w:p w14:paraId="3973045A" w14:textId="77777777" w:rsidR="00220F4D" w:rsidRPr="00220F4D" w:rsidRDefault="008B0CA3">
                      <w:pPr>
                        <w:rPr>
                          <w:rFonts w:ascii="Times New Roman" w:hAnsi="Times New Roman"/>
                          <w:b/>
                          <w:sz w:val="36"/>
                          <w:szCs w:val="36"/>
                        </w:rPr>
                      </w:pPr>
                      <w:r>
                        <w:rPr>
                          <w:rFonts w:ascii="Times New Roman" w:hAnsi="Times New Roman"/>
                          <w:b/>
                          <w:sz w:val="36"/>
                          <w:szCs w:val="36"/>
                        </w:rPr>
                        <w:t>UZONG ODO</w:t>
                      </w:r>
                      <w:r w:rsidR="00220F4D" w:rsidRPr="00220F4D">
                        <w:rPr>
                          <w:rFonts w:ascii="Times New Roman" w:hAnsi="Times New Roman"/>
                          <w:b/>
                          <w:sz w:val="36"/>
                          <w:szCs w:val="36"/>
                        </w:rPr>
                        <w:t xml:space="preserve"> </w:t>
                      </w:r>
                      <w:r>
                        <w:rPr>
                          <w:rFonts w:ascii="Times New Roman" w:hAnsi="Times New Roman"/>
                          <w:b/>
                          <w:sz w:val="36"/>
                          <w:szCs w:val="36"/>
                        </w:rPr>
                        <w:t>EZE</w:t>
                      </w:r>
                    </w:p>
                  </w:txbxContent>
                </v:textbox>
              </v:shape>
            </w:pict>
          </mc:Fallback>
        </mc:AlternateContent>
      </w:r>
    </w:p>
    <w:p w14:paraId="2F21CD96"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3ED8B641" w14:textId="77777777" w:rsidR="002B1B7D" w:rsidRPr="00281B67" w:rsidRDefault="002B1B7D" w:rsidP="002B1B7D">
      <w:pPr>
        <w:jc w:val="center"/>
        <w:rPr>
          <w:rFonts w:ascii="Bookman Old Style" w:hAnsi="Bookman Old Style"/>
          <w:b/>
          <w:sz w:val="24"/>
          <w:szCs w:val="24"/>
        </w:rPr>
      </w:pPr>
    </w:p>
    <w:p w14:paraId="1AD4AF63"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6C591F49" w14:textId="77777777" w:rsidR="002B1B7D" w:rsidRPr="00281B67" w:rsidRDefault="002B1B7D" w:rsidP="002B1B7D">
      <w:pPr>
        <w:jc w:val="center"/>
        <w:rPr>
          <w:rFonts w:ascii="Bookman Old Style" w:hAnsi="Bookman Old Style"/>
          <w:b/>
          <w:sz w:val="24"/>
          <w:szCs w:val="24"/>
        </w:rPr>
      </w:pPr>
    </w:p>
    <w:p w14:paraId="321227CF"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7D8E0670"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4C99F983"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4A05F620"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61BFF3CD" w14:textId="77777777" w:rsidR="007836E7" w:rsidRDefault="007836E7" w:rsidP="007836E7">
      <w:pPr>
        <w:tabs>
          <w:tab w:val="left" w:pos="1215"/>
          <w:tab w:val="left" w:pos="2940"/>
        </w:tabs>
        <w:spacing w:after="0"/>
        <w:jc w:val="center"/>
        <w:rPr>
          <w:rFonts w:ascii="Bookman Old Style" w:hAnsi="Bookman Old Style"/>
          <w:sz w:val="24"/>
          <w:szCs w:val="24"/>
        </w:rPr>
      </w:pPr>
    </w:p>
    <w:p w14:paraId="1BF8F8EF" w14:textId="77777777" w:rsidR="007836E7" w:rsidRDefault="007836E7" w:rsidP="007836E7">
      <w:pPr>
        <w:tabs>
          <w:tab w:val="left" w:pos="1215"/>
          <w:tab w:val="left" w:pos="2940"/>
        </w:tabs>
        <w:spacing w:after="0"/>
        <w:jc w:val="center"/>
        <w:rPr>
          <w:rFonts w:ascii="Bookman Old Style" w:hAnsi="Bookman Old Style"/>
          <w:sz w:val="24"/>
          <w:szCs w:val="24"/>
        </w:rPr>
      </w:pPr>
    </w:p>
    <w:p w14:paraId="3972AD29"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7F69CA8B"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188C2FBC"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550FEEE0" w14:textId="1CEC8385" w:rsidR="002B1B7D" w:rsidRPr="00E81CB3" w:rsidRDefault="00443E4B"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49024" behindDoc="0" locked="0" layoutInCell="1" allowOverlap="1" wp14:anchorId="23AEF9A6" wp14:editId="27AC6D5E">
                <wp:simplePos x="0" y="0"/>
                <wp:positionH relativeFrom="column">
                  <wp:posOffset>1171575</wp:posOffset>
                </wp:positionH>
                <wp:positionV relativeFrom="paragraph">
                  <wp:posOffset>133350</wp:posOffset>
                </wp:positionV>
                <wp:extent cx="1457325" cy="304800"/>
                <wp:effectExtent l="0" t="0" r="0" b="0"/>
                <wp:wrapNone/>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4D242" w14:textId="77777777" w:rsidR="00220F4D" w:rsidRPr="00220F4D" w:rsidRDefault="00DF70C5">
                            <w:pPr>
                              <w:rPr>
                                <w:rFonts w:ascii="Times New Roman" w:hAnsi="Times New Roman"/>
                                <w:sz w:val="24"/>
                                <w:szCs w:val="24"/>
                              </w:rPr>
                            </w:pPr>
                            <w:r>
                              <w:rPr>
                                <w:rFonts w:ascii="Times New Roman" w:hAnsi="Times New Roman"/>
                                <w:sz w:val="24"/>
                                <w:szCs w:val="24"/>
                              </w:rPr>
                              <w:t>6</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w:t>
                            </w:r>
                            <w:r>
                              <w:rPr>
                                <w:rFonts w:ascii="Times New Roman" w:hAnsi="Times New Roman"/>
                                <w:sz w:val="24"/>
                                <w:szCs w:val="24"/>
                              </w:rPr>
                              <w:t>September</w:t>
                            </w:r>
                            <w:r w:rsidR="00220F4D" w:rsidRPr="00220F4D">
                              <w:rPr>
                                <w:rFonts w:ascii="Times New Roman" w:hAnsi="Times New Roman"/>
                                <w:sz w:val="24"/>
                                <w:szCs w:val="24"/>
                              </w:rPr>
                              <w:t>,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EF9A6" id="Text Box 3" o:spid="_x0000_s1027" type="#_x0000_t202" style="position:absolute;left:0;text-align:left;margin-left:92.25pt;margin-top:10.5pt;width:114.75pt;height:2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5E84D242" w14:textId="77777777" w:rsidR="00220F4D" w:rsidRPr="00220F4D" w:rsidRDefault="00DF70C5">
                      <w:pPr>
                        <w:rPr>
                          <w:rFonts w:ascii="Times New Roman" w:hAnsi="Times New Roman"/>
                          <w:sz w:val="24"/>
                          <w:szCs w:val="24"/>
                        </w:rPr>
                      </w:pPr>
                      <w:r>
                        <w:rPr>
                          <w:rFonts w:ascii="Times New Roman" w:hAnsi="Times New Roman"/>
                          <w:sz w:val="24"/>
                          <w:szCs w:val="24"/>
                        </w:rPr>
                        <w:t>6</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w:t>
                      </w:r>
                      <w:r>
                        <w:rPr>
                          <w:rFonts w:ascii="Times New Roman" w:hAnsi="Times New Roman"/>
                          <w:sz w:val="24"/>
                          <w:szCs w:val="24"/>
                        </w:rPr>
                        <w:t>September</w:t>
                      </w:r>
                      <w:r w:rsidR="00220F4D" w:rsidRPr="00220F4D">
                        <w:rPr>
                          <w:rFonts w:ascii="Times New Roman" w:hAnsi="Times New Roman"/>
                          <w:sz w:val="24"/>
                          <w:szCs w:val="24"/>
                        </w:rPr>
                        <w:t>,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5F4BEE53"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7F02D604"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2AD95EE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701B6D28"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6737872C"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584995B3"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A00D164" w14:textId="7E799232" w:rsidR="002B1B7D" w:rsidRPr="00281B67" w:rsidRDefault="00443E4B"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50048" behindDoc="0" locked="0" layoutInCell="1" allowOverlap="1" wp14:anchorId="0AAC118D" wp14:editId="01F3BBD5">
                <wp:simplePos x="0" y="0"/>
                <wp:positionH relativeFrom="column">
                  <wp:posOffset>9525</wp:posOffset>
                </wp:positionH>
                <wp:positionV relativeFrom="paragraph">
                  <wp:posOffset>91440</wp:posOffset>
                </wp:positionV>
                <wp:extent cx="2143125" cy="304800"/>
                <wp:effectExtent l="0" t="0" r="0" b="0"/>
                <wp:wrapNone/>
                <wp:docPr id="2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376AC" w14:textId="77777777" w:rsidR="009E2932" w:rsidRPr="009E2932" w:rsidRDefault="00DF70C5" w:rsidP="009E2932">
                            <w:pPr>
                              <w:rPr>
                                <w:rFonts w:ascii="Times New Roman" w:hAnsi="Times New Roman"/>
                                <w:b/>
                                <w:sz w:val="28"/>
                                <w:szCs w:val="28"/>
                              </w:rPr>
                            </w:pPr>
                            <w:r>
                              <w:rPr>
                                <w:rFonts w:ascii="Times New Roman" w:hAnsi="Times New Roman"/>
                                <w:b/>
                                <w:sz w:val="28"/>
                                <w:szCs w:val="28"/>
                              </w:rPr>
                              <w:t>UZONG ODO EZE</w:t>
                            </w:r>
                            <w:r w:rsidR="009E2932" w:rsidRPr="009E2932">
                              <w:rPr>
                                <w:rFonts w:ascii="Times New Roman" w:hAnsi="Times New Roman"/>
                                <w:b/>
                                <w:sz w:val="28"/>
                                <w:szCs w:val="28"/>
                              </w:rPr>
                              <w:t xml:space="preserve"> </w:t>
                            </w:r>
                          </w:p>
                          <w:p w14:paraId="7C4C82BE"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C118D" id="Text Box 4" o:spid="_x0000_s1028" type="#_x0000_t202" style="position:absolute;left:0;text-align:left;margin-left:.75pt;margin-top:7.2pt;width:168.75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" filled="f" stroked="f">
                <v:textbox>
                  <w:txbxContent>
                    <w:p w14:paraId="47E376AC" w14:textId="77777777" w:rsidR="009E2932" w:rsidRPr="009E2932" w:rsidRDefault="00DF70C5" w:rsidP="009E2932">
                      <w:pPr>
                        <w:rPr>
                          <w:rFonts w:ascii="Times New Roman" w:hAnsi="Times New Roman"/>
                          <w:b/>
                          <w:sz w:val="28"/>
                          <w:szCs w:val="28"/>
                        </w:rPr>
                      </w:pPr>
                      <w:r>
                        <w:rPr>
                          <w:rFonts w:ascii="Times New Roman" w:hAnsi="Times New Roman"/>
                          <w:b/>
                          <w:sz w:val="28"/>
                          <w:szCs w:val="28"/>
                        </w:rPr>
                        <w:t>UZONG ODO EZE</w:t>
                      </w:r>
                      <w:r w:rsidR="009E2932" w:rsidRPr="009E2932">
                        <w:rPr>
                          <w:rFonts w:ascii="Times New Roman" w:hAnsi="Times New Roman"/>
                          <w:b/>
                          <w:sz w:val="28"/>
                          <w:szCs w:val="28"/>
                        </w:rPr>
                        <w:t xml:space="preserve"> </w:t>
                      </w:r>
                    </w:p>
                    <w:p w14:paraId="7C4C82BE" w14:textId="77777777" w:rsidR="00220F4D" w:rsidRPr="009E2932" w:rsidRDefault="00220F4D" w:rsidP="009E2932">
                      <w:pPr>
                        <w:rPr>
                          <w:szCs w:val="28"/>
                        </w:rPr>
                      </w:pPr>
                    </w:p>
                  </w:txbxContent>
                </v:textbox>
              </v:shape>
            </w:pict>
          </mc:Fallback>
        </mc:AlternateContent>
      </w:r>
    </w:p>
    <w:p w14:paraId="2C6DA93E" w14:textId="0769675B" w:rsidR="002B1B7D" w:rsidRDefault="00443E4B"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51072" behindDoc="0" locked="0" layoutInCell="1" allowOverlap="1" wp14:anchorId="062A0333" wp14:editId="4865E0AF">
                <wp:simplePos x="0" y="0"/>
                <wp:positionH relativeFrom="column">
                  <wp:posOffset>1409700</wp:posOffset>
                </wp:positionH>
                <wp:positionV relativeFrom="paragraph">
                  <wp:posOffset>465455</wp:posOffset>
                </wp:positionV>
                <wp:extent cx="914400" cy="304800"/>
                <wp:effectExtent l="0" t="0" r="0" b="0"/>
                <wp:wrapNone/>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E6AAB" w14:textId="77777777" w:rsidR="00220F4D" w:rsidRPr="00220F4D" w:rsidRDefault="00DF70C5">
                            <w:pPr>
                              <w:rPr>
                                <w:rFonts w:ascii="Times New Roman" w:hAnsi="Times New Roman"/>
                                <w:b/>
                                <w:sz w:val="28"/>
                                <w:szCs w:val="28"/>
                              </w:rPr>
                            </w:pPr>
                            <w:r>
                              <w:rPr>
                                <w:rFonts w:ascii="Times New Roman" w:hAnsi="Times New Roman"/>
                                <w:b/>
                                <w:sz w:val="28"/>
                                <w:szCs w:val="28"/>
                              </w:rPr>
                              <w:t>13451638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A0333" id="Text Box 5" o:spid="_x0000_s1029" type="#_x0000_t202" style="position:absolute;left:0;text-align:left;margin-left:111pt;margin-top:36.65pt;width:1in;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" filled="f" stroked="f">
                <v:textbox>
                  <w:txbxContent>
                    <w:p w14:paraId="304E6AAB" w14:textId="77777777" w:rsidR="00220F4D" w:rsidRPr="00220F4D" w:rsidRDefault="00DF70C5">
                      <w:pPr>
                        <w:rPr>
                          <w:rFonts w:ascii="Times New Roman" w:hAnsi="Times New Roman"/>
                          <w:b/>
                          <w:sz w:val="28"/>
                          <w:szCs w:val="28"/>
                        </w:rPr>
                      </w:pPr>
                      <w:r>
                        <w:rPr>
                          <w:rFonts w:ascii="Times New Roman" w:hAnsi="Times New Roman"/>
                          <w:b/>
                          <w:sz w:val="28"/>
                          <w:szCs w:val="28"/>
                        </w:rPr>
                        <w:t>13451638</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0602870B" w14:textId="7563E41A" w:rsidR="002B1B7D" w:rsidRPr="00FC45D2" w:rsidRDefault="00443E4B"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52096" behindDoc="0" locked="0" layoutInCell="1" allowOverlap="1" wp14:anchorId="14C97F1E" wp14:editId="0EA1EF3E">
                <wp:simplePos x="0" y="0"/>
                <wp:positionH relativeFrom="column">
                  <wp:posOffset>1181100</wp:posOffset>
                </wp:positionH>
                <wp:positionV relativeFrom="paragraph">
                  <wp:posOffset>99695</wp:posOffset>
                </wp:positionV>
                <wp:extent cx="4124325" cy="304800"/>
                <wp:effectExtent l="0" t="0" r="0" b="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2E220" w14:textId="77777777" w:rsidR="00220F4D" w:rsidRPr="00220F4D" w:rsidRDefault="00034110">
                            <w:pPr>
                              <w:rPr>
                                <w:rFonts w:ascii="Times New Roman" w:hAnsi="Times New Roman"/>
                                <w:b/>
                                <w:sz w:val="28"/>
                                <w:szCs w:val="28"/>
                              </w:rPr>
                            </w:pPr>
                            <w:r>
                              <w:rPr>
                                <w:rFonts w:ascii="Times New Roman" w:hAnsi="Times New Roman"/>
                                <w:b/>
                                <w:sz w:val="28"/>
                                <w:szCs w:val="28"/>
                              </w:rPr>
                              <w:t>NO. 3 AGRIC ROAD, FOUR CORNERS, IKOM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97F1E" id="Text Box 6" o:spid="_x0000_s1030" type="#_x0000_t202" style="position:absolute;left:0;text-align:left;margin-left:93pt;margin-top:7.85pt;width:324.75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" filled="f" stroked="f">
                <v:textbox>
                  <w:txbxContent>
                    <w:p w14:paraId="12D2E220" w14:textId="77777777" w:rsidR="00220F4D" w:rsidRPr="00220F4D" w:rsidRDefault="00034110">
                      <w:pPr>
                        <w:rPr>
                          <w:rFonts w:ascii="Times New Roman" w:hAnsi="Times New Roman"/>
                          <w:b/>
                          <w:sz w:val="28"/>
                          <w:szCs w:val="28"/>
                        </w:rPr>
                      </w:pPr>
                      <w:r>
                        <w:rPr>
                          <w:rFonts w:ascii="Times New Roman" w:hAnsi="Times New Roman"/>
                          <w:b/>
                          <w:sz w:val="28"/>
                          <w:szCs w:val="28"/>
                        </w:rPr>
                        <w:t>NO. 3 AGRIC ROAD, FOUR CORNERS, IKOM</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2A036A78"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60183D48"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CF3DC22"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5250CA2F"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00695202"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637BBD8A"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D23346C"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6A9EDA90"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6B33C384"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3BE08CCC"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3086530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2C2C73C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4063A97C"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A69D95B"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59C453B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5BCBB31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30A395D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EB809F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w:t>
      </w:r>
      <w:r w:rsidR="008139E8">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 xml:space="preserv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14:paraId="4562E65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7E2AF4A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w:t>
      </w:r>
      <w:r w:rsidR="004705DC">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50F9EB6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EC91581"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234AC11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5DE7749"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4292DC86" w14:textId="71FA4D40" w:rsidR="002B1B7D" w:rsidRPr="00281B67" w:rsidRDefault="00443E4B"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53120" behindDoc="0" locked="0" layoutInCell="1" allowOverlap="1" wp14:anchorId="111E4F3C" wp14:editId="300604FE">
                <wp:simplePos x="0" y="0"/>
                <wp:positionH relativeFrom="column">
                  <wp:posOffset>3200400</wp:posOffset>
                </wp:positionH>
                <wp:positionV relativeFrom="paragraph">
                  <wp:posOffset>652145</wp:posOffset>
                </wp:positionV>
                <wp:extent cx="457200" cy="314325"/>
                <wp:effectExtent l="0" t="0" r="0" b="0"/>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6EED6"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E4F3C" id="Text Box 7" o:spid="_x0000_s1031" type="#_x0000_t202" style="position:absolute;left:0;text-align:left;margin-left:252pt;margin-top:51.35pt;width:36pt;height:24.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1F76EED6"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1722D294"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2DF53FB3"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349977E4"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7E9932B3"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14:paraId="563B0B2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32283A2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4C4ABEB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00EC36BD">
        <w:rPr>
          <w:rFonts w:ascii="Bookman Old Style" w:hAnsi="Bookman Old Style" w:cs="Arial"/>
          <w:color w:val="000000" w:themeColor="text1"/>
          <w:sz w:val="24"/>
          <w:szCs w:val="24"/>
        </w:rPr>
        <w:t xml:space="preserve"> </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14:paraId="6A83F55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14:paraId="636893B3"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14:paraId="3DF72C98"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4E7692A4"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35E48C1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1BDF71D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661F78B5"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6066A0A7"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5C2E0BE5"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14:paraId="6D8B393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111FCC54"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0BEE6D0A" w14:textId="77777777" w:rsidR="002B1B7D" w:rsidRPr="00281B67" w:rsidRDefault="002B1B7D" w:rsidP="002B1B7D">
      <w:pPr>
        <w:pStyle w:val="ListParagraph"/>
        <w:rPr>
          <w:rFonts w:ascii="Bookman Old Style" w:hAnsi="Bookman Old Style"/>
          <w:color w:val="000000" w:themeColor="text1"/>
          <w:sz w:val="24"/>
          <w:szCs w:val="24"/>
        </w:rPr>
      </w:pPr>
    </w:p>
    <w:p w14:paraId="54D9C6CA"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41AC0907"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7FE31C9E"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46CDD9C0"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62277A6F" w14:textId="37903C21" w:rsidR="002B1B7D" w:rsidRPr="00281B67" w:rsidRDefault="00443E4B"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55168" behindDoc="0" locked="0" layoutInCell="1" allowOverlap="1" wp14:anchorId="52D26027" wp14:editId="0475D59B">
                <wp:simplePos x="0" y="0"/>
                <wp:positionH relativeFrom="column">
                  <wp:posOffset>1485900</wp:posOffset>
                </wp:positionH>
                <wp:positionV relativeFrom="paragraph">
                  <wp:posOffset>918845</wp:posOffset>
                </wp:positionV>
                <wp:extent cx="1428750" cy="381000"/>
                <wp:effectExtent l="0" t="0" r="0" b="0"/>
                <wp:wrapNone/>
                <wp:docPr id="2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4F4DA" w14:textId="7C03C398"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622382">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26027" id="Text Box 9" o:spid="_x0000_s1032" type="#_x0000_t202" style="position:absolute;left:0;text-align:left;margin-left:117pt;margin-top:72.35pt;width:112.5pt;height:3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" filled="f" stroked="f">
                <v:textbox>
                  <w:txbxContent>
                    <w:p w14:paraId="3514F4DA" w14:textId="7C03C398"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622382">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54144" behindDoc="0" locked="0" layoutInCell="1" allowOverlap="1" wp14:anchorId="6BBF8A36" wp14:editId="1FD3F6C4">
                <wp:simplePos x="0" y="0"/>
                <wp:positionH relativeFrom="column">
                  <wp:posOffset>2124075</wp:posOffset>
                </wp:positionH>
                <wp:positionV relativeFrom="paragraph">
                  <wp:posOffset>499745</wp:posOffset>
                </wp:positionV>
                <wp:extent cx="1428750" cy="381000"/>
                <wp:effectExtent l="0" t="0" r="0" b="0"/>
                <wp:wrapNone/>
                <wp:docPr id="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64D0A"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0B61BE">
                              <w:rPr>
                                <w:rFonts w:ascii="Times New Roman" w:hAnsi="Times New Roman"/>
                                <w:b/>
                                <w:sz w:val="28"/>
                                <w:szCs w:val="28"/>
                              </w:rPr>
                              <w:t>2</w:t>
                            </w:r>
                            <w:r w:rsidRPr="003B44CF">
                              <w:rPr>
                                <w:rFonts w:ascii="Times New Roman" w:hAnsi="Times New Roman"/>
                                <w:b/>
                                <w:sz w:val="28"/>
                                <w:szCs w:val="28"/>
                              </w:rPr>
                              <w:t>,</w:t>
                            </w:r>
                            <w:r w:rsidR="000B61BE">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F8A36" id="Text Box 8" o:spid="_x0000_s1033" type="#_x0000_t202" style="position:absolute;left:0;text-align:left;margin-left:167.25pt;margin-top:39.35pt;width:112.5pt;height:3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" filled="f" stroked="f">
                <v:textbox>
                  <w:txbxContent>
                    <w:p w14:paraId="6B664D0A"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0B61BE">
                        <w:rPr>
                          <w:rFonts w:ascii="Times New Roman" w:hAnsi="Times New Roman"/>
                          <w:b/>
                          <w:sz w:val="28"/>
                          <w:szCs w:val="28"/>
                        </w:rPr>
                        <w:t>2</w:t>
                      </w:r>
                      <w:r w:rsidRPr="003B44CF">
                        <w:rPr>
                          <w:rFonts w:ascii="Times New Roman" w:hAnsi="Times New Roman"/>
                          <w:b/>
                          <w:sz w:val="28"/>
                          <w:szCs w:val="28"/>
                        </w:rPr>
                        <w:t>,</w:t>
                      </w:r>
                      <w:r w:rsidR="000B61BE">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w:t>
      </w:r>
      <w:r w:rsidR="003107E4">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14:paraId="1F90CC71"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10FFD5E8"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41BDEA5E"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2DD4DDC2" w14:textId="1D0B2C59" w:rsidR="002B1B7D" w:rsidRDefault="00443E4B"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56192" behindDoc="0" locked="0" layoutInCell="1" allowOverlap="1" wp14:anchorId="2E2635DA" wp14:editId="747DE6C6">
                <wp:simplePos x="0" y="0"/>
                <wp:positionH relativeFrom="column">
                  <wp:posOffset>1504950</wp:posOffset>
                </wp:positionH>
                <wp:positionV relativeFrom="paragraph">
                  <wp:posOffset>106680</wp:posOffset>
                </wp:positionV>
                <wp:extent cx="2552700" cy="381000"/>
                <wp:effectExtent l="0" t="0" r="0" b="0"/>
                <wp:wrapNone/>
                <wp:docPr id="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FA117"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635DA" id="Text Box 10" o:spid="_x0000_s1034" type="#_x0000_t202" style="position:absolute;left:0;text-align:left;margin-left:118.5pt;margin-top:8.4pt;width:201pt;height:3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5E9FA117"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5A4C2B8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372DA70A"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6D6E06CB"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3107839F"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08513791" w14:textId="77777777" w:rsidR="002B1B7D" w:rsidRPr="00281B67" w:rsidRDefault="002B1B7D" w:rsidP="002B1B7D">
      <w:pPr>
        <w:pStyle w:val="ListParagraph"/>
        <w:rPr>
          <w:rFonts w:ascii="Bookman Old Style" w:hAnsi="Bookman Old Style"/>
          <w:color w:val="000000" w:themeColor="text1"/>
          <w:sz w:val="24"/>
          <w:szCs w:val="24"/>
        </w:rPr>
      </w:pPr>
    </w:p>
    <w:p w14:paraId="2ECD701F"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1A5322D1"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026B5F55"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6C34E437"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442415DB"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3767577D"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12942397"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58260EC7"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4711C79A"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w:t>
      </w:r>
      <w:r w:rsidR="004D614D">
        <w:rPr>
          <w:rFonts w:ascii="Bookman Old Style" w:hAnsi="Bookman Old Style"/>
          <w:color w:val="000000" w:themeColor="text1"/>
          <w:sz w:val="24"/>
          <w:szCs w:val="24"/>
        </w:rPr>
        <w:t xml:space="preserve"> </w:t>
      </w:r>
      <w:r>
        <w:rPr>
          <w:rFonts w:ascii="Bookman Old Style" w:hAnsi="Bookman Old Style"/>
          <w:color w:val="000000" w:themeColor="text1"/>
          <w:sz w:val="24"/>
          <w:szCs w:val="24"/>
        </w:rPr>
        <w:t>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10233A96"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328B4597"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23F97511"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340CE465"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6DA2BAA6"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16DF68D8"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13C5E7BC"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2A57D2CB"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063E71C4"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249F32A3"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0A66672B"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159088D5"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64DE0D4C"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35B1061C"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6344306B"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4A026751"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59425E39"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62259BB4" w14:textId="77777777" w:rsidR="002B1B7D" w:rsidRPr="00281B67" w:rsidRDefault="00975677" w:rsidP="002B1B7D">
      <w:pPr>
        <w:spacing w:after="0" w:line="100" w:lineRule="atLeast"/>
        <w:jc w:val="both"/>
        <w:rPr>
          <w:rFonts w:ascii="Bookman Old Style" w:hAnsi="Bookman Old Style" w:cs="Arial"/>
          <w:b/>
          <w:color w:val="000000" w:themeColor="text1"/>
          <w:sz w:val="24"/>
          <w:szCs w:val="24"/>
        </w:rPr>
      </w:pPr>
      <w:r>
        <w:rPr>
          <w:noProof/>
        </w:rPr>
        <w:drawing>
          <wp:anchor distT="0" distB="0" distL="114300" distR="114300" simplePos="0" relativeHeight="251682304" behindDoc="0" locked="0" layoutInCell="1" allowOverlap="1" wp14:anchorId="0AECA5F8" wp14:editId="33A7D04B">
            <wp:simplePos x="0" y="0"/>
            <wp:positionH relativeFrom="column">
              <wp:posOffset>167640</wp:posOffset>
            </wp:positionH>
            <wp:positionV relativeFrom="paragraph">
              <wp:posOffset>44450</wp:posOffset>
            </wp:positionV>
            <wp:extent cx="3030855" cy="2069911"/>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4579" cy="2072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330EA"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5C0869C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9CE0EC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1196680"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467DE230"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665B334A"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53CB79B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00A626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696D4D2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1368FB1"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453332B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82CB5B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091D0C">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ADEWALE AKANDE, ESQ.</w:t>
      </w:r>
    </w:p>
    <w:p w14:paraId="46454D7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BBA538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062C85">
        <w:rPr>
          <w:rFonts w:ascii="Bookman Old Style" w:hAnsi="Bookman Old Style" w:cs="Arial"/>
          <w:b/>
          <w:bCs/>
          <w:color w:val="000000" w:themeColor="text1"/>
          <w:sz w:val="24"/>
          <w:szCs w:val="24"/>
        </w:rPr>
        <w:t>6</w:t>
      </w:r>
      <w:r w:rsidR="00062C85" w:rsidRPr="00062C85">
        <w:rPr>
          <w:rFonts w:ascii="Bookman Old Style" w:hAnsi="Bookman Old Style" w:cs="Arial"/>
          <w:b/>
          <w:bCs/>
          <w:color w:val="000000" w:themeColor="text1"/>
          <w:sz w:val="24"/>
          <w:szCs w:val="24"/>
          <w:vertAlign w:val="superscript"/>
        </w:rPr>
        <w:t>TH</w:t>
      </w:r>
      <w:r w:rsidR="00062C85">
        <w:rPr>
          <w:rFonts w:ascii="Bookman Old Style" w:hAnsi="Bookman Old Style" w:cs="Arial"/>
          <w:b/>
          <w:bCs/>
          <w:color w:val="000000" w:themeColor="text1"/>
          <w:sz w:val="24"/>
          <w:szCs w:val="24"/>
        </w:rPr>
        <w:t xml:space="preserve"> SEPTEMBER</w:t>
      </w:r>
      <w:r w:rsidR="00697FB7" w:rsidRPr="00697FB7">
        <w:rPr>
          <w:rFonts w:ascii="Bookman Old Style" w:hAnsi="Bookman Old Style" w:cs="Arial"/>
          <w:b/>
          <w:bCs/>
          <w:color w:val="000000" w:themeColor="text1"/>
          <w:sz w:val="24"/>
          <w:szCs w:val="24"/>
        </w:rPr>
        <w:t>, 2023</w:t>
      </w:r>
    </w:p>
    <w:p w14:paraId="6622645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506F32FE"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5504239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AD7737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56746002" w14:textId="21506FD4"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57216" behindDoc="0" locked="0" layoutInCell="1" allowOverlap="1" wp14:anchorId="47EEA5BC" wp14:editId="3186F421">
                <wp:simplePos x="0" y="0"/>
                <wp:positionH relativeFrom="column">
                  <wp:posOffset>523875</wp:posOffset>
                </wp:positionH>
                <wp:positionV relativeFrom="paragraph">
                  <wp:posOffset>53975</wp:posOffset>
                </wp:positionV>
                <wp:extent cx="2038350" cy="295275"/>
                <wp:effectExtent l="0" t="0" r="0" b="0"/>
                <wp:wrapNone/>
                <wp:docPr id="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4B00E" w14:textId="77777777" w:rsidR="00B94C4B" w:rsidRPr="00B94C4B" w:rsidRDefault="006D6CC0" w:rsidP="00B94C4B">
                            <w:pPr>
                              <w:rPr>
                                <w:rFonts w:ascii="Times New Roman" w:hAnsi="Times New Roman"/>
                                <w:b/>
                                <w:sz w:val="28"/>
                                <w:szCs w:val="28"/>
                              </w:rPr>
                            </w:pPr>
                            <w:r>
                              <w:rPr>
                                <w:rFonts w:ascii="Times New Roman" w:hAnsi="Times New Roman"/>
                                <w:b/>
                                <w:sz w:val="28"/>
                                <w:szCs w:val="28"/>
                              </w:rPr>
                              <w:t>UZONG ODO EZE</w:t>
                            </w:r>
                          </w:p>
                          <w:p w14:paraId="2342BD17" w14:textId="77777777" w:rsidR="002D6BAE" w:rsidRPr="00B94C4B" w:rsidRDefault="002D6BAE" w:rsidP="00B94C4B">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EA5BC" id="Text Box 11" o:spid="_x0000_s1035" type="#_x0000_t202" style="position:absolute;left:0;text-align:left;margin-left:41.25pt;margin-top:4.25pt;width:160.5pt;height:2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" filled="f" stroked="f">
                <v:textbox>
                  <w:txbxContent>
                    <w:p w14:paraId="1FE4B00E" w14:textId="77777777" w:rsidR="00B94C4B" w:rsidRPr="00B94C4B" w:rsidRDefault="006D6CC0" w:rsidP="00B94C4B">
                      <w:pPr>
                        <w:rPr>
                          <w:rFonts w:ascii="Times New Roman" w:hAnsi="Times New Roman"/>
                          <w:b/>
                          <w:sz w:val="28"/>
                          <w:szCs w:val="28"/>
                        </w:rPr>
                      </w:pPr>
                      <w:r>
                        <w:rPr>
                          <w:rFonts w:ascii="Times New Roman" w:hAnsi="Times New Roman"/>
                          <w:b/>
                          <w:sz w:val="28"/>
                          <w:szCs w:val="28"/>
                        </w:rPr>
                        <w:t>UZONG ODO EZE</w:t>
                      </w:r>
                    </w:p>
                    <w:p w14:paraId="2342BD17" w14:textId="77777777" w:rsidR="002D6BAE" w:rsidRPr="00B94C4B" w:rsidRDefault="002D6BAE" w:rsidP="00B94C4B">
                      <w:pPr>
                        <w:rPr>
                          <w:szCs w:val="28"/>
                        </w:rPr>
                      </w:pPr>
                    </w:p>
                  </w:txbxContent>
                </v:textbox>
              </v:shape>
            </w:pict>
          </mc:Fallback>
        </mc:AlternateContent>
      </w:r>
    </w:p>
    <w:p w14:paraId="49942224" w14:textId="18312AE5"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29590AFE" wp14:editId="7D5A9C75">
                <wp:simplePos x="0" y="0"/>
                <wp:positionH relativeFrom="column">
                  <wp:posOffset>838200</wp:posOffset>
                </wp:positionH>
                <wp:positionV relativeFrom="paragraph">
                  <wp:posOffset>122555</wp:posOffset>
                </wp:positionV>
                <wp:extent cx="671195" cy="648335"/>
                <wp:effectExtent l="0" t="0" r="0" b="0"/>
                <wp:wrapNone/>
                <wp:docPr id="1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648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DCF2C" w14:textId="77777777" w:rsidR="007E5F54" w:rsidRDefault="007E5F54" w:rsidP="007E5F54">
                            <w:r>
                              <w:object w:dxaOrig="1229" w:dyaOrig="1018" w14:anchorId="4B4F99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4pt;height:31.8pt">
                                  <v:imagedata r:id="rId9" o:title=""/>
                                </v:shape>
                                <o:OLEObject Type="Embed" ProgID="CorelDRAW.Graphic.11" ShapeID="_x0000_i1026" DrawAspect="Content" ObjectID="_1755541993" r:id="rId1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9590AFE" id="Text Box 30" o:spid="_x0000_s1036" type="#_x0000_t202" style="position:absolute;left:0;text-align:left;margin-left:66pt;margin-top:9.65pt;width:52.85pt;height:51.0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" filled="f" stroked="f">
                <v:textbox style="mso-fit-shape-to-text:t">
                  <w:txbxContent>
                    <w:p w14:paraId="4DCDCF2C" w14:textId="77777777" w:rsidR="007E5F54" w:rsidRDefault="007E5F54" w:rsidP="007E5F54">
                      <w:r>
                        <w:object w:dxaOrig="1229" w:dyaOrig="1018" w14:anchorId="4B4F99F8">
                          <v:shape id="_x0000_i1026" type="#_x0000_t75" style="width:38.4pt;height:31.8pt">
                            <v:imagedata r:id="rId9" o:title=""/>
                          </v:shape>
                          <o:OLEObject Type="Embed" ProgID="CorelDRAW.Graphic.11" ShapeID="_x0000_i1026" DrawAspect="Content" ObjectID="_1755541993" r:id="rId11"/>
                        </w:object>
                      </w:r>
                    </w:p>
                  </w:txbxContent>
                </v:textbox>
              </v:shape>
            </w:pict>
          </mc:Fallback>
        </mc:AlternateContent>
      </w:r>
      <w:r w:rsidR="002B1B7D" w:rsidRPr="00281B67">
        <w:rPr>
          <w:rFonts w:ascii="Bookman Old Style" w:hAnsi="Bookman Old Style" w:cs="Arial"/>
          <w:color w:val="000000" w:themeColor="text1"/>
          <w:sz w:val="24"/>
          <w:szCs w:val="24"/>
        </w:rPr>
        <w:t>Name ...........................................................................</w:t>
      </w:r>
    </w:p>
    <w:p w14:paraId="52EE8AC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44DF97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5E68EF0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AA799D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AC6B2D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03C6B566" w14:textId="5C33EEE3"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58240" behindDoc="0" locked="0" layoutInCell="1" allowOverlap="1" wp14:anchorId="5807891D" wp14:editId="4B3570C4">
                <wp:simplePos x="0" y="0"/>
                <wp:positionH relativeFrom="column">
                  <wp:posOffset>419100</wp:posOffset>
                </wp:positionH>
                <wp:positionV relativeFrom="paragraph">
                  <wp:posOffset>59055</wp:posOffset>
                </wp:positionV>
                <wp:extent cx="3105150" cy="295275"/>
                <wp:effectExtent l="0" t="0" r="0" b="0"/>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413D8" w14:textId="77777777" w:rsidR="002D6BAE" w:rsidRPr="002D6BAE" w:rsidRDefault="00FB45A0">
                            <w:pPr>
                              <w:rPr>
                                <w:rFonts w:ascii="Times New Roman" w:hAnsi="Times New Roman"/>
                                <w:b/>
                                <w:sz w:val="28"/>
                                <w:szCs w:val="28"/>
                              </w:rPr>
                            </w:pPr>
                            <w:r>
                              <w:rPr>
                                <w:rFonts w:ascii="Times New Roman" w:hAnsi="Times New Roman"/>
                                <w:b/>
                                <w:sz w:val="28"/>
                                <w:szCs w:val="28"/>
                              </w:rPr>
                              <w:t>Chidinma Odo</w:t>
                            </w:r>
                            <w:r w:rsidR="006D6CC0">
                              <w:rPr>
                                <w:rFonts w:ascii="Times New Roman" w:hAnsi="Times New Roman"/>
                                <w:b/>
                                <w:sz w:val="28"/>
                                <w:szCs w:val="28"/>
                              </w:rPr>
                              <w:t xml:space="preserve"> Eze</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7891D" id="Text Box 12" o:spid="_x0000_s1037" type="#_x0000_t202" style="position:absolute;left:0;text-align:left;margin-left:33pt;margin-top:4.65pt;width:244.5pt;height:2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" filled="f" stroked="f">
                <v:textbox>
                  <w:txbxContent>
                    <w:p w14:paraId="4C1413D8" w14:textId="77777777" w:rsidR="002D6BAE" w:rsidRPr="002D6BAE" w:rsidRDefault="00FB45A0">
                      <w:pPr>
                        <w:rPr>
                          <w:rFonts w:ascii="Times New Roman" w:hAnsi="Times New Roman"/>
                          <w:b/>
                          <w:sz w:val="28"/>
                          <w:szCs w:val="28"/>
                        </w:rPr>
                      </w:pPr>
                      <w:r>
                        <w:rPr>
                          <w:rFonts w:ascii="Times New Roman" w:hAnsi="Times New Roman"/>
                          <w:b/>
                          <w:sz w:val="28"/>
                          <w:szCs w:val="28"/>
                        </w:rPr>
                        <w:t>Chidinma Odo</w:t>
                      </w:r>
                      <w:r w:rsidR="006D6CC0">
                        <w:rPr>
                          <w:rFonts w:ascii="Times New Roman" w:hAnsi="Times New Roman"/>
                          <w:b/>
                          <w:sz w:val="28"/>
                          <w:szCs w:val="28"/>
                        </w:rPr>
                        <w:t xml:space="preserve"> Eze</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v:textbox>
              </v:shape>
            </w:pict>
          </mc:Fallback>
        </mc:AlternateContent>
      </w:r>
    </w:p>
    <w:p w14:paraId="7929C9B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532D66FF" w14:textId="016EB7A0"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59264" behindDoc="0" locked="0" layoutInCell="1" allowOverlap="1" wp14:anchorId="34240B62" wp14:editId="561F14D3">
                <wp:simplePos x="0" y="0"/>
                <wp:positionH relativeFrom="column">
                  <wp:posOffset>571500</wp:posOffset>
                </wp:positionH>
                <wp:positionV relativeFrom="paragraph">
                  <wp:posOffset>43815</wp:posOffset>
                </wp:positionV>
                <wp:extent cx="5400675" cy="29527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37321" w14:textId="77777777" w:rsidR="002D6BAE" w:rsidRPr="002D6BAE" w:rsidRDefault="00B94C4B">
                            <w:pPr>
                              <w:rPr>
                                <w:rFonts w:ascii="Times New Roman" w:hAnsi="Times New Roman"/>
                                <w:b/>
                                <w:sz w:val="28"/>
                                <w:szCs w:val="28"/>
                              </w:rPr>
                            </w:pPr>
                            <w:r>
                              <w:rPr>
                                <w:rFonts w:ascii="Times New Roman" w:hAnsi="Times New Roman"/>
                                <w:b/>
                                <w:sz w:val="28"/>
                                <w:szCs w:val="28"/>
                              </w:rPr>
                              <w:t xml:space="preserve">No. </w:t>
                            </w:r>
                            <w:r w:rsidR="003840D2">
                              <w:rPr>
                                <w:rFonts w:ascii="Times New Roman" w:hAnsi="Times New Roman"/>
                                <w:b/>
                                <w:sz w:val="28"/>
                                <w:szCs w:val="28"/>
                              </w:rPr>
                              <w:t>8</w:t>
                            </w:r>
                            <w:r w:rsidR="00DF4DB2">
                              <w:rPr>
                                <w:rFonts w:ascii="Times New Roman" w:hAnsi="Times New Roman"/>
                                <w:b/>
                                <w:sz w:val="28"/>
                                <w:szCs w:val="28"/>
                              </w:rPr>
                              <w:t xml:space="preserve"> Kufre Street, Calabar</w:t>
                            </w:r>
                            <w:r>
                              <w:rPr>
                                <w:rFonts w:ascii="Times New Roman" w:hAnsi="Times New Roman"/>
                                <w:b/>
                                <w:sz w:val="28"/>
                                <w:szCs w:val="28"/>
                              </w:rPr>
                              <w:t>,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40B62" id="Text Box 13" o:spid="_x0000_s1038" type="#_x0000_t202" style="position:absolute;left:0;text-align:left;margin-left:45pt;margin-top:3.45pt;width:425.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" filled="f" stroked="f">
                <v:textbox>
                  <w:txbxContent>
                    <w:p w14:paraId="6AF37321" w14:textId="77777777" w:rsidR="002D6BAE" w:rsidRPr="002D6BAE" w:rsidRDefault="00B94C4B">
                      <w:pPr>
                        <w:rPr>
                          <w:rFonts w:ascii="Times New Roman" w:hAnsi="Times New Roman"/>
                          <w:b/>
                          <w:sz w:val="28"/>
                          <w:szCs w:val="28"/>
                        </w:rPr>
                      </w:pPr>
                      <w:r>
                        <w:rPr>
                          <w:rFonts w:ascii="Times New Roman" w:hAnsi="Times New Roman"/>
                          <w:b/>
                          <w:sz w:val="28"/>
                          <w:szCs w:val="28"/>
                        </w:rPr>
                        <w:t xml:space="preserve">No. </w:t>
                      </w:r>
                      <w:r w:rsidR="003840D2">
                        <w:rPr>
                          <w:rFonts w:ascii="Times New Roman" w:hAnsi="Times New Roman"/>
                          <w:b/>
                          <w:sz w:val="28"/>
                          <w:szCs w:val="28"/>
                        </w:rPr>
                        <w:t>8</w:t>
                      </w:r>
                      <w:r w:rsidR="00DF4DB2">
                        <w:rPr>
                          <w:rFonts w:ascii="Times New Roman" w:hAnsi="Times New Roman"/>
                          <w:b/>
                          <w:sz w:val="28"/>
                          <w:szCs w:val="28"/>
                        </w:rPr>
                        <w:t xml:space="preserve"> Kufre Street, Calabar</w:t>
                      </w:r>
                      <w:r>
                        <w:rPr>
                          <w:rFonts w:ascii="Times New Roman" w:hAnsi="Times New Roman"/>
                          <w:b/>
                          <w:sz w:val="28"/>
                          <w:szCs w:val="28"/>
                        </w:rPr>
                        <w:t>, Cross River State</w:t>
                      </w:r>
                    </w:p>
                  </w:txbxContent>
                </v:textbox>
              </v:shape>
            </w:pict>
          </mc:Fallback>
        </mc:AlternateContent>
      </w:r>
    </w:p>
    <w:p w14:paraId="0FD530E9" w14:textId="17D0E492"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5408" behindDoc="0" locked="0" layoutInCell="1" allowOverlap="1" wp14:anchorId="65D56D04" wp14:editId="02126C49">
                <wp:simplePos x="0" y="0"/>
                <wp:positionH relativeFrom="column">
                  <wp:posOffset>704850</wp:posOffset>
                </wp:positionH>
                <wp:positionV relativeFrom="paragraph">
                  <wp:posOffset>103505</wp:posOffset>
                </wp:positionV>
                <wp:extent cx="1400175" cy="542925"/>
                <wp:effectExtent l="0" t="0" r="0" b="0"/>
                <wp:wrapNone/>
                <wp:docPr id="1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54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FC40E" w14:textId="77777777" w:rsidR="00920B26" w:rsidRPr="002D6BAE" w:rsidRDefault="00920B26">
                            <w:pPr>
                              <w:rPr>
                                <w:rFonts w:ascii="Times New Roman" w:hAnsi="Times New Roman"/>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56D04" id="Text Box 25" o:spid="_x0000_s1039" type="#_x0000_t202" style="position:absolute;left:0;text-align:left;margin-left:55.5pt;margin-top:8.15pt;width:110.25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" filled="f" stroked="f">
                <v:textbox>
                  <w:txbxContent>
                    <w:p w14:paraId="194FC40E" w14:textId="77777777" w:rsidR="00920B26" w:rsidRPr="002D6BAE" w:rsidRDefault="00920B26">
                      <w:pPr>
                        <w:rPr>
                          <w:rFonts w:ascii="Times New Roman" w:hAnsi="Times New Roman"/>
                          <w:b/>
                          <w:sz w:val="28"/>
                          <w:szCs w:val="28"/>
                        </w:rPr>
                      </w:pPr>
                    </w:p>
                  </w:txbxContent>
                </v:textbox>
              </v:shape>
            </w:pict>
          </mc:Fallback>
        </mc:AlternateContent>
      </w:r>
      <w:r w:rsidR="002B1B7D" w:rsidRPr="00281B67">
        <w:rPr>
          <w:rFonts w:ascii="Bookman Old Style" w:hAnsi="Bookman Old Style" w:cs="Arial"/>
          <w:color w:val="000000" w:themeColor="text1"/>
          <w:sz w:val="24"/>
          <w:szCs w:val="24"/>
        </w:rPr>
        <w:t>Address............................................................................</w:t>
      </w:r>
    </w:p>
    <w:p w14:paraId="00C2202F" w14:textId="100D45A6"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6432" behindDoc="0" locked="0" layoutInCell="1" allowOverlap="1" wp14:anchorId="47C4180E" wp14:editId="677BB64B">
                <wp:simplePos x="0" y="0"/>
                <wp:positionH relativeFrom="column">
                  <wp:posOffset>769620</wp:posOffset>
                </wp:positionH>
                <wp:positionV relativeFrom="paragraph">
                  <wp:posOffset>48260</wp:posOffset>
                </wp:positionV>
                <wp:extent cx="1173480" cy="434340"/>
                <wp:effectExtent l="0" t="0" r="0" b="3810"/>
                <wp:wrapNone/>
                <wp:docPr id="1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34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9B0A6" w14:textId="77777777" w:rsidR="00FB45A0" w:rsidRDefault="00FB45A0">
                            <w:r>
                              <w:object w:dxaOrig="7419" w:dyaOrig="2292" w14:anchorId="47D2A5F8">
                                <v:shape id="_x0000_i1028" type="#_x0000_t75" style="width:97.95pt;height:30.05pt">
                                  <v:imagedata r:id="rId12" o:title=""/>
                                </v:shape>
                                <o:OLEObject Type="Embed" ProgID="CorelDRAW.Graphic.11" ShapeID="_x0000_i1028" DrawAspect="Content" ObjectID="_1755541994" r:id="rId13"/>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4180E" id="Text Box 28" o:spid="_x0000_s1040" type="#_x0000_t202" style="position:absolute;left:0;text-align:left;margin-left:60.6pt;margin-top:3.8pt;width:92.4pt;height:3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" filled="f" stroked="f">
                <v:textbox>
                  <w:txbxContent>
                    <w:p w14:paraId="22F9B0A6" w14:textId="77777777" w:rsidR="00FB45A0" w:rsidRDefault="00FB45A0">
                      <w:r>
                        <w:object w:dxaOrig="7419" w:dyaOrig="2292" w14:anchorId="47D2A5F8">
                          <v:shape id="_x0000_i1028" type="#_x0000_t75" style="width:97.95pt;height:30.05pt">
                            <v:imagedata r:id="rId12" o:title=""/>
                          </v:shape>
                          <o:OLEObject Type="Embed" ProgID="CorelDRAW.Graphic.11" ShapeID="_x0000_i1028" DrawAspect="Content" ObjectID="_1755541994" r:id="rId14"/>
                        </w:object>
                      </w:r>
                    </w:p>
                  </w:txbxContent>
                </v:textbox>
              </v:shape>
            </w:pict>
          </mc:Fallback>
        </mc:AlternateContent>
      </w:r>
    </w:p>
    <w:p w14:paraId="32594DC4" w14:textId="77777777"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14:paraId="270935DE" w14:textId="78E78D79"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0288" behindDoc="0" locked="0" layoutInCell="1" allowOverlap="1" wp14:anchorId="48DBB69D" wp14:editId="3084FCEB">
                <wp:simplePos x="0" y="0"/>
                <wp:positionH relativeFrom="column">
                  <wp:posOffset>571500</wp:posOffset>
                </wp:positionH>
                <wp:positionV relativeFrom="paragraph">
                  <wp:posOffset>42545</wp:posOffset>
                </wp:positionV>
                <wp:extent cx="1047750" cy="295275"/>
                <wp:effectExtent l="0" t="0" r="0" b="0"/>
                <wp:wrapNone/>
                <wp:docPr id="1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26FDF" w14:textId="77777777" w:rsidR="002D6BAE" w:rsidRPr="002D6BAE" w:rsidRDefault="00DE5427">
                            <w:pPr>
                              <w:rPr>
                                <w:rFonts w:ascii="Times New Roman" w:hAnsi="Times New Roman"/>
                                <w:b/>
                                <w:sz w:val="28"/>
                                <w:szCs w:val="28"/>
                              </w:rPr>
                            </w:pPr>
                            <w:r>
                              <w:rPr>
                                <w:rFonts w:ascii="Times New Roman" w:hAnsi="Times New Roman"/>
                                <w:b/>
                                <w:sz w:val="28"/>
                                <w:szCs w:val="28"/>
                              </w:rPr>
                              <w:t>6</w:t>
                            </w:r>
                            <w:r w:rsidR="002D6BAE">
                              <w:rPr>
                                <w:rFonts w:ascii="Times New Roman" w:hAnsi="Times New Roman"/>
                                <w:b/>
                                <w:sz w:val="28"/>
                                <w:szCs w:val="28"/>
                              </w:rPr>
                              <w:t>/</w:t>
                            </w:r>
                            <w:r>
                              <w:rPr>
                                <w:rFonts w:ascii="Times New Roman" w:hAnsi="Times New Roman"/>
                                <w:b/>
                                <w:sz w:val="28"/>
                                <w:szCs w:val="28"/>
                              </w:rPr>
                              <w:t>9</w:t>
                            </w:r>
                            <w:r w:rsidR="002D6BAE">
                              <w:rPr>
                                <w:rFonts w:ascii="Times New Roman" w:hAnsi="Times New Roman"/>
                                <w:b/>
                                <w:sz w:val="28"/>
                                <w:szCs w:val="28"/>
                              </w:rPr>
                              <w:t xml:space="preserve">/2023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DBB69D" id="Text Box 14" o:spid="_x0000_s1041" type="#_x0000_t202" style="position:absolute;left:0;text-align:left;margin-left:45pt;margin-top:3.35pt;width:82.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" filled="f" stroked="f">
                <v:textbox>
                  <w:txbxContent>
                    <w:p w14:paraId="2A226FDF" w14:textId="77777777" w:rsidR="002D6BAE" w:rsidRPr="002D6BAE" w:rsidRDefault="00DE5427">
                      <w:pPr>
                        <w:rPr>
                          <w:rFonts w:ascii="Times New Roman" w:hAnsi="Times New Roman"/>
                          <w:b/>
                          <w:sz w:val="28"/>
                          <w:szCs w:val="28"/>
                        </w:rPr>
                      </w:pPr>
                      <w:r>
                        <w:rPr>
                          <w:rFonts w:ascii="Times New Roman" w:hAnsi="Times New Roman"/>
                          <w:b/>
                          <w:sz w:val="28"/>
                          <w:szCs w:val="28"/>
                        </w:rPr>
                        <w:t>6</w:t>
                      </w:r>
                      <w:r w:rsidR="002D6BAE">
                        <w:rPr>
                          <w:rFonts w:ascii="Times New Roman" w:hAnsi="Times New Roman"/>
                          <w:b/>
                          <w:sz w:val="28"/>
                          <w:szCs w:val="28"/>
                        </w:rPr>
                        <w:t>/</w:t>
                      </w:r>
                      <w:r>
                        <w:rPr>
                          <w:rFonts w:ascii="Times New Roman" w:hAnsi="Times New Roman"/>
                          <w:b/>
                          <w:sz w:val="28"/>
                          <w:szCs w:val="28"/>
                        </w:rPr>
                        <w:t>9</w:t>
                      </w:r>
                      <w:r w:rsidR="002D6BAE">
                        <w:rPr>
                          <w:rFonts w:ascii="Times New Roman" w:hAnsi="Times New Roman"/>
                          <w:b/>
                          <w:sz w:val="28"/>
                          <w:szCs w:val="28"/>
                        </w:rPr>
                        <w:t xml:space="preserve">/2023 </w:t>
                      </w:r>
                    </w:p>
                  </w:txbxContent>
                </v:textbox>
              </v:shape>
            </w:pict>
          </mc:Fallback>
        </mc:AlternateContent>
      </w:r>
    </w:p>
    <w:p w14:paraId="2764469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4CF44B15" w14:textId="77777777" w:rsidR="002B1B7D" w:rsidRPr="00281B67" w:rsidRDefault="002B1B7D" w:rsidP="002B1B7D">
      <w:pPr>
        <w:jc w:val="center"/>
        <w:rPr>
          <w:rFonts w:ascii="Bookman Old Style" w:hAnsi="Bookman Old Style"/>
          <w:b/>
          <w:bCs/>
          <w:color w:val="000000" w:themeColor="text1"/>
          <w:sz w:val="24"/>
          <w:szCs w:val="24"/>
          <w:u w:val="single"/>
        </w:rPr>
      </w:pPr>
    </w:p>
    <w:p w14:paraId="52F1465F"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0D2595AA"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75EB447D"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5DAF7648"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14:paraId="2F598033" w14:textId="2A8C6741"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1312" behindDoc="0" locked="0" layoutInCell="1" allowOverlap="1" wp14:anchorId="2FF98399" wp14:editId="28539BCA">
                <wp:simplePos x="0" y="0"/>
                <wp:positionH relativeFrom="column">
                  <wp:posOffset>542925</wp:posOffset>
                </wp:positionH>
                <wp:positionV relativeFrom="paragraph">
                  <wp:posOffset>59055</wp:posOffset>
                </wp:positionV>
                <wp:extent cx="2752725" cy="295275"/>
                <wp:effectExtent l="0" t="1905" r="0" b="0"/>
                <wp:wrapNone/>
                <wp:docPr id="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C59E2"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98399" id="Text Box 17" o:spid="_x0000_s1042" type="#_x0000_t202" style="position:absolute;left:0;text-align:left;margin-left:42.75pt;margin-top:4.65pt;width:216.7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" filled="f" stroked="f">
                <v:textbox>
                  <w:txbxContent>
                    <w:p w14:paraId="281C59E2"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1797E86A" w14:textId="4BB5A0FD"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123A40E7" wp14:editId="375825F9">
                <wp:simplePos x="0" y="0"/>
                <wp:positionH relativeFrom="column">
                  <wp:posOffset>847725</wp:posOffset>
                </wp:positionH>
                <wp:positionV relativeFrom="paragraph">
                  <wp:posOffset>154305</wp:posOffset>
                </wp:positionV>
                <wp:extent cx="1080135" cy="807720"/>
                <wp:effectExtent l="0" t="0" r="0" b="1905"/>
                <wp:wrapNone/>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80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C1D88" w14:textId="77777777" w:rsidR="00CC308D" w:rsidRDefault="00CC308D">
                            <w:r>
                              <w:rPr>
                                <w:noProof/>
                              </w:rPr>
                              <w:drawing>
                                <wp:inline distT="0" distB="0" distL="0" distR="0" wp14:anchorId="773603FE" wp14:editId="6E440C80">
                                  <wp:extent cx="388620" cy="274320"/>
                                  <wp:effectExtent l="0" t="0" r="0" b="0"/>
                                  <wp:docPr id="7" name="Picture 3" descr="C:\Users\user\Downloads\WhatsApp Image 2023-07-27 at 10.01.27 AM.jpeg"/>
                                  <wp:cNvGraphicFramePr/>
                                  <a:graphic xmlns:a="http://schemas.openxmlformats.org/drawingml/2006/main">
                                    <a:graphicData uri="http://schemas.openxmlformats.org/drawingml/2006/picture">
                                      <pic:pic xmlns:pic="http://schemas.openxmlformats.org/drawingml/2006/picture">
                                        <pic:nvPicPr>
                                          <pic:cNvPr id="7" name="Picture 3" descr="C:\Users\user\Downloads\WhatsApp Image 2023-07-27 at 10.01.27 AM.jpeg"/>
                                          <pic:cNvPicPr/>
                                        </pic:nvPicPr>
                                        <pic:blipFill>
                                          <a:blip r:embed="rId15"/>
                                          <a:srcRect/>
                                          <a:stretch>
                                            <a:fillRect/>
                                          </a:stretch>
                                        </pic:blipFill>
                                        <pic:spPr bwMode="auto">
                                          <a:xfrm>
                                            <a:off x="0" y="0"/>
                                            <a:ext cx="388620" cy="27432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A40E7" id="Text Box 31" o:spid="_x0000_s1043" type="#_x0000_t202" style="position:absolute;left:0;text-align:left;margin-left:66.75pt;margin-top:12.15pt;width:85.05pt;height:6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SB5AEAAKk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" filled="f" stroked="f">
                <v:textbox>
                  <w:txbxContent>
                    <w:p w14:paraId="38EC1D88" w14:textId="77777777" w:rsidR="00CC308D" w:rsidRDefault="00CC308D">
                      <w:r>
                        <w:rPr>
                          <w:noProof/>
                        </w:rPr>
                        <w:drawing>
                          <wp:inline distT="0" distB="0" distL="0" distR="0" wp14:anchorId="773603FE" wp14:editId="6E440C80">
                            <wp:extent cx="388620" cy="274320"/>
                            <wp:effectExtent l="0" t="0" r="0" b="0"/>
                            <wp:docPr id="7" name="Picture 3" descr="C:\Users\user\Downloads\WhatsApp Image 2023-07-27 at 10.01.27 AM.jpeg"/>
                            <wp:cNvGraphicFramePr/>
                            <a:graphic xmlns:a="http://schemas.openxmlformats.org/drawingml/2006/main">
                              <a:graphicData uri="http://schemas.openxmlformats.org/drawingml/2006/picture">
                                <pic:pic xmlns:pic="http://schemas.openxmlformats.org/drawingml/2006/picture">
                                  <pic:nvPicPr>
                                    <pic:cNvPr id="7" name="Picture 3" descr="C:\Users\user\Downloads\WhatsApp Image 2023-07-27 at 10.01.27 AM.jpeg"/>
                                    <pic:cNvPicPr/>
                                  </pic:nvPicPr>
                                  <pic:blipFill>
                                    <a:blip r:embed="rId15"/>
                                    <a:srcRect/>
                                    <a:stretch>
                                      <a:fillRect/>
                                    </a:stretch>
                                  </pic:blipFill>
                                  <pic:spPr bwMode="auto">
                                    <a:xfrm>
                                      <a:off x="0" y="0"/>
                                      <a:ext cx="388620" cy="274320"/>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39BBF3B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A8178B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5400D80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F6C4C6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8BBC65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16B3BC10" w14:textId="09AF8B4A"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2336" behindDoc="0" locked="0" layoutInCell="1" allowOverlap="1" wp14:anchorId="5FD899DC" wp14:editId="6738D0CF">
                <wp:simplePos x="0" y="0"/>
                <wp:positionH relativeFrom="column">
                  <wp:posOffset>466725</wp:posOffset>
                </wp:positionH>
                <wp:positionV relativeFrom="paragraph">
                  <wp:posOffset>54610</wp:posOffset>
                </wp:positionV>
                <wp:extent cx="2752725" cy="295275"/>
                <wp:effectExtent l="0" t="1905" r="0" b="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BE56F"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899DC" id="Text Box 18" o:spid="_x0000_s1044" type="#_x0000_t202" style="position:absolute;left:0;text-align:left;margin-left:36.75pt;margin-top:4.3pt;width:216.7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" filled="f" stroked="f">
                <v:textbox>
                  <w:txbxContent>
                    <w:p w14:paraId="096BE56F"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084272D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783CE225" w14:textId="3358677B"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3360" behindDoc="0" locked="0" layoutInCell="1" allowOverlap="1" wp14:anchorId="139372C1" wp14:editId="06B39B45">
                <wp:simplePos x="0" y="0"/>
                <wp:positionH relativeFrom="column">
                  <wp:posOffset>561975</wp:posOffset>
                </wp:positionH>
                <wp:positionV relativeFrom="paragraph">
                  <wp:posOffset>58420</wp:posOffset>
                </wp:positionV>
                <wp:extent cx="5791200" cy="295275"/>
                <wp:effectExtent l="0" t="1270"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04183"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372C1" id="Text Box 19" o:spid="_x0000_s1045" type="#_x0000_t202" style="position:absolute;left:0;text-align:left;margin-left:44.25pt;margin-top:4.6pt;width:456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" filled="f" stroked="f">
                <v:textbox>
                  <w:txbxContent>
                    <w:p w14:paraId="3A304183"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mc:Fallback>
        </mc:AlternateContent>
      </w:r>
    </w:p>
    <w:p w14:paraId="52BC942F" w14:textId="5C02E29F"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184" behindDoc="0" locked="0" layoutInCell="1" allowOverlap="1" wp14:anchorId="1AA603D2" wp14:editId="3F5FDF36">
                <wp:simplePos x="0" y="0"/>
                <wp:positionH relativeFrom="column">
                  <wp:posOffset>794385</wp:posOffset>
                </wp:positionH>
                <wp:positionV relativeFrom="paragraph">
                  <wp:posOffset>121920</wp:posOffset>
                </wp:positionV>
                <wp:extent cx="942975" cy="504825"/>
                <wp:effectExtent l="3810" t="0" r="0" b="3810"/>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2D917" w14:textId="77777777" w:rsidR="00DA383E" w:rsidRPr="002D6BAE" w:rsidRDefault="00DA383E" w:rsidP="00DA383E">
                            <w:pPr>
                              <w:rPr>
                                <w:rFonts w:ascii="Times New Roman" w:hAnsi="Times New Roman"/>
                                <w:b/>
                                <w:sz w:val="28"/>
                                <w:szCs w:val="28"/>
                              </w:rPr>
                            </w:pPr>
                            <w:r>
                              <w:rPr>
                                <w:rFonts w:ascii="Times New Roman" w:hAnsi="Times New Roman"/>
                                <w:b/>
                                <w:noProof/>
                                <w:sz w:val="28"/>
                                <w:szCs w:val="28"/>
                              </w:rPr>
                              <w:drawing>
                                <wp:inline distT="0" distB="0" distL="0" distR="0" wp14:anchorId="43A073A0" wp14:editId="7D8094F7">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6">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603D2" id="Text Box 32" o:spid="_x0000_s1046" type="#_x0000_t202" style="position:absolute;left:0;text-align:left;margin-left:62.55pt;margin-top:9.6pt;width:74.25pt;height:39.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" filled="f" stroked="f">
                <v:textbox>
                  <w:txbxContent>
                    <w:p w14:paraId="1822D917" w14:textId="77777777" w:rsidR="00DA383E" w:rsidRPr="002D6BAE" w:rsidRDefault="00DA383E" w:rsidP="00DA383E">
                      <w:pPr>
                        <w:rPr>
                          <w:rFonts w:ascii="Times New Roman" w:hAnsi="Times New Roman"/>
                          <w:b/>
                          <w:sz w:val="28"/>
                          <w:szCs w:val="28"/>
                        </w:rPr>
                      </w:pPr>
                      <w:r>
                        <w:rPr>
                          <w:rFonts w:ascii="Times New Roman" w:hAnsi="Times New Roman"/>
                          <w:b/>
                          <w:noProof/>
                          <w:sz w:val="28"/>
                          <w:szCs w:val="28"/>
                        </w:rPr>
                        <w:drawing>
                          <wp:inline distT="0" distB="0" distL="0" distR="0" wp14:anchorId="43A073A0" wp14:editId="7D8094F7">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6">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278DBAE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347CBA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745C345B" w14:textId="2C925595" w:rsidR="002B1B7D" w:rsidRPr="00281B67" w:rsidRDefault="00443E4B"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4384" behindDoc="0" locked="0" layoutInCell="1" allowOverlap="1" wp14:anchorId="6DED617C" wp14:editId="0287BE0B">
                <wp:simplePos x="0" y="0"/>
                <wp:positionH relativeFrom="column">
                  <wp:posOffset>619125</wp:posOffset>
                </wp:positionH>
                <wp:positionV relativeFrom="paragraph">
                  <wp:posOffset>66675</wp:posOffset>
                </wp:positionV>
                <wp:extent cx="1047750" cy="295275"/>
                <wp:effectExtent l="0" t="1270" r="0" b="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E096A" w14:textId="77777777" w:rsidR="00EF7211" w:rsidRPr="002D6BAE" w:rsidRDefault="00242723">
                            <w:pPr>
                              <w:rPr>
                                <w:rFonts w:ascii="Times New Roman" w:hAnsi="Times New Roman"/>
                                <w:b/>
                                <w:sz w:val="28"/>
                                <w:szCs w:val="28"/>
                              </w:rPr>
                            </w:pPr>
                            <w:r>
                              <w:rPr>
                                <w:rFonts w:ascii="Times New Roman" w:hAnsi="Times New Roman"/>
                                <w:b/>
                                <w:sz w:val="28"/>
                                <w:szCs w:val="28"/>
                              </w:rPr>
                              <w:t>6</w:t>
                            </w:r>
                            <w:r w:rsidR="00EF7211">
                              <w:rPr>
                                <w:rFonts w:ascii="Times New Roman" w:hAnsi="Times New Roman"/>
                                <w:b/>
                                <w:sz w:val="28"/>
                                <w:szCs w:val="28"/>
                              </w:rPr>
                              <w:t>/</w:t>
                            </w:r>
                            <w:r>
                              <w:rPr>
                                <w:rFonts w:ascii="Times New Roman" w:hAnsi="Times New Roman"/>
                                <w:b/>
                                <w:sz w:val="28"/>
                                <w:szCs w:val="28"/>
                              </w:rPr>
                              <w:t>9</w:t>
                            </w:r>
                            <w:r w:rsidR="001402C2">
                              <w:rPr>
                                <w:rFonts w:ascii="Times New Roman" w:hAnsi="Times New Roman"/>
                                <w:b/>
                                <w:sz w:val="28"/>
                                <w:szCs w:val="28"/>
                              </w:rPr>
                              <w:t>/</w:t>
                            </w:r>
                            <w:r w:rsidR="00EF7211">
                              <w:rPr>
                                <w:rFonts w:ascii="Times New Roman" w:hAnsi="Times New Roman"/>
                                <w:b/>
                                <w:sz w:val="28"/>
                                <w:szCs w:val="28"/>
                              </w:rPr>
                              <w:t xml:space="preserve">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D617C" id="Text Box 20" o:spid="_x0000_s1047" type="#_x0000_t202" style="position:absolute;left:0;text-align:left;margin-left:48.75pt;margin-top:5.25pt;width:8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" filled="f" stroked="f">
                <v:textbox>
                  <w:txbxContent>
                    <w:p w14:paraId="6D5E096A" w14:textId="77777777" w:rsidR="00EF7211" w:rsidRPr="002D6BAE" w:rsidRDefault="00242723">
                      <w:pPr>
                        <w:rPr>
                          <w:rFonts w:ascii="Times New Roman" w:hAnsi="Times New Roman"/>
                          <w:b/>
                          <w:sz w:val="28"/>
                          <w:szCs w:val="28"/>
                        </w:rPr>
                      </w:pPr>
                      <w:r>
                        <w:rPr>
                          <w:rFonts w:ascii="Times New Roman" w:hAnsi="Times New Roman"/>
                          <w:b/>
                          <w:sz w:val="28"/>
                          <w:szCs w:val="28"/>
                        </w:rPr>
                        <w:t>6</w:t>
                      </w:r>
                      <w:r w:rsidR="00EF7211">
                        <w:rPr>
                          <w:rFonts w:ascii="Times New Roman" w:hAnsi="Times New Roman"/>
                          <w:b/>
                          <w:sz w:val="28"/>
                          <w:szCs w:val="28"/>
                        </w:rPr>
                        <w:t>/</w:t>
                      </w:r>
                      <w:r>
                        <w:rPr>
                          <w:rFonts w:ascii="Times New Roman" w:hAnsi="Times New Roman"/>
                          <w:b/>
                          <w:sz w:val="28"/>
                          <w:szCs w:val="28"/>
                        </w:rPr>
                        <w:t>9</w:t>
                      </w:r>
                      <w:r w:rsidR="001402C2">
                        <w:rPr>
                          <w:rFonts w:ascii="Times New Roman" w:hAnsi="Times New Roman"/>
                          <w:b/>
                          <w:sz w:val="28"/>
                          <w:szCs w:val="28"/>
                        </w:rPr>
                        <w:t>/</w:t>
                      </w:r>
                      <w:r w:rsidR="00EF7211">
                        <w:rPr>
                          <w:rFonts w:ascii="Times New Roman" w:hAnsi="Times New Roman"/>
                          <w:b/>
                          <w:sz w:val="28"/>
                          <w:szCs w:val="28"/>
                        </w:rPr>
                        <w:t xml:space="preserve">2023 </w:t>
                      </w:r>
                    </w:p>
                  </w:txbxContent>
                </v:textbox>
              </v:shape>
            </w:pict>
          </mc:Fallback>
        </mc:AlternateContent>
      </w:r>
    </w:p>
    <w:p w14:paraId="105188D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22FB5B60"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14:paraId="1FED3F5A" w14:textId="77777777" w:rsidR="00301C99" w:rsidRDefault="00301C99" w:rsidP="00BA6BA3">
      <w:pPr>
        <w:suppressAutoHyphens/>
        <w:spacing w:before="28" w:after="28" w:line="360" w:lineRule="auto"/>
        <w:ind w:left="720"/>
        <w:jc w:val="both"/>
        <w:rPr>
          <w:rFonts w:ascii="Bookman Old Style" w:hAnsi="Bookman Old Style" w:cs="Arial"/>
          <w:color w:val="000000" w:themeColor="text1"/>
          <w:sz w:val="24"/>
          <w:szCs w:val="24"/>
        </w:rPr>
      </w:pPr>
    </w:p>
    <w:p w14:paraId="6BA4327D" w14:textId="77777777" w:rsidR="002B1B7D" w:rsidRPr="00281B67" w:rsidRDefault="002B1B7D" w:rsidP="00BA6BA3">
      <w:pPr>
        <w:suppressAutoHyphens/>
        <w:spacing w:before="28" w:after="28" w:line="360" w:lineRule="auto"/>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1531DA9A" w14:textId="77777777" w:rsidR="002B1B7D" w:rsidRPr="00281B67" w:rsidRDefault="002B1B7D" w:rsidP="00BA6BA3">
      <w:pPr>
        <w:pStyle w:val="ListParagraph"/>
        <w:numPr>
          <w:ilvl w:val="0"/>
          <w:numId w:val="8"/>
        </w:numPr>
        <w:suppressAutoHyphens/>
        <w:spacing w:before="28" w:after="28" w:line="36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349BFCB8" w14:textId="77777777" w:rsidR="002B1B7D" w:rsidRPr="00281B67" w:rsidRDefault="002B1B7D" w:rsidP="00BA6BA3">
      <w:pPr>
        <w:pStyle w:val="ListParagraph"/>
        <w:numPr>
          <w:ilvl w:val="0"/>
          <w:numId w:val="8"/>
        </w:numPr>
        <w:suppressAutoHyphens/>
        <w:spacing w:before="28" w:after="28" w:line="36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5F3AF037" w14:textId="77777777" w:rsidR="002B1B7D" w:rsidRPr="00281B67" w:rsidRDefault="002B1B7D" w:rsidP="00BA6BA3">
      <w:pPr>
        <w:pStyle w:val="ListParagraph"/>
        <w:numPr>
          <w:ilvl w:val="0"/>
          <w:numId w:val="8"/>
        </w:numPr>
        <w:suppressAutoHyphens/>
        <w:spacing w:before="28" w:after="28" w:line="36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731E51DB" w14:textId="77777777" w:rsidR="002B1B7D" w:rsidRDefault="002B1B7D" w:rsidP="00BA6BA3">
      <w:pPr>
        <w:pStyle w:val="ListParagraph"/>
        <w:numPr>
          <w:ilvl w:val="0"/>
          <w:numId w:val="8"/>
        </w:numPr>
        <w:suppressAutoHyphens/>
        <w:spacing w:before="28" w:after="28" w:line="360" w:lineRule="auto"/>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6D3743A1" w14:textId="77777777" w:rsidR="00E512DE" w:rsidRDefault="00E512DE"/>
    <w:sectPr w:rsidR="00E512DE" w:rsidSect="000F3E80">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A04A1" w14:textId="77777777" w:rsidR="00227DE2" w:rsidRDefault="00227DE2">
      <w:pPr>
        <w:spacing w:after="0" w:line="240" w:lineRule="auto"/>
      </w:pPr>
      <w:r>
        <w:separator/>
      </w:r>
    </w:p>
  </w:endnote>
  <w:endnote w:type="continuationSeparator" w:id="0">
    <w:p w14:paraId="06417502" w14:textId="77777777" w:rsidR="00227DE2" w:rsidRDefault="00227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2C543330" w14:textId="2DB2AE8F" w:rsidR="008A4AE8" w:rsidRDefault="00443E4B">
            <w:pPr>
              <w:pStyle w:val="Footer"/>
            </w:pPr>
            <w:r>
              <w:rPr>
                <w:noProof/>
              </w:rPr>
              <mc:AlternateContent>
                <mc:Choice Requires="wps">
                  <w:drawing>
                    <wp:anchor distT="0" distB="0" distL="114300" distR="114300" simplePos="0" relativeHeight="251659264" behindDoc="0" locked="0" layoutInCell="1" allowOverlap="1" wp14:anchorId="38C3E913" wp14:editId="0A2E4FA9">
                      <wp:simplePos x="0" y="0"/>
                      <wp:positionH relativeFrom="column">
                        <wp:posOffset>784860</wp:posOffset>
                      </wp:positionH>
                      <wp:positionV relativeFrom="paragraph">
                        <wp:posOffset>-70485</wp:posOffset>
                      </wp:positionV>
                      <wp:extent cx="1036955" cy="944880"/>
                      <wp:effectExtent l="381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955" cy="944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FD1C0" w14:textId="77777777" w:rsidR="007E5F54" w:rsidRDefault="007E5F54" w:rsidP="001D69EC">
                                  <w:r>
                                    <w:object w:dxaOrig="1229" w:dyaOrig="1018" w14:anchorId="2155B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7.25pt;height:55.2pt">
                                        <v:imagedata r:id="rId1" o:title=""/>
                                      </v:shape>
                                      <o:OLEObject Type="Embed" ProgID="CorelDRAW.Graphic.11" ShapeID="_x0000_i1030" DrawAspect="Content" ObjectID="_1755541995" r:id="rId2"/>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8C3E913" id="_x0000_t202" coordsize="21600,21600" o:spt="202" path="m,l,21600r21600,l21600,xe">
                      <v:stroke joinstyle="miter"/>
                      <v:path gradientshapeok="t" o:connecttype="rect"/>
                    </v:shapetype>
                    <v:shape id="_x0000_s1048" type="#_x0000_t202" style="position:absolute;margin-left:61.8pt;margin-top:-5.55pt;width:81.65pt;height:74.4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" filled="f" stroked="f">
                      <v:textbox style="mso-fit-shape-to-text:t">
                        <w:txbxContent>
                          <w:p w14:paraId="48DFD1C0" w14:textId="77777777" w:rsidR="007E5F54" w:rsidRDefault="007E5F54" w:rsidP="001D69EC">
                            <w:r>
                              <w:object w:dxaOrig="1229" w:dyaOrig="1018" w14:anchorId="2155B99D">
                                <v:shape id="_x0000_i1030" type="#_x0000_t75" style="width:67.25pt;height:55.2pt">
                                  <v:imagedata r:id="rId1" o:title=""/>
                                </v:shape>
                                <o:OLEObject Type="Embed" ProgID="CorelDRAW.Graphic.11" ShapeID="_x0000_i1030" DrawAspect="Content" ObjectID="_1755541995" r:id="rId3"/>
                              </w:object>
                            </w:r>
                          </w:p>
                        </w:txbxContent>
                      </v:textbox>
                    </v:shape>
                  </w:pict>
                </mc:Fallback>
              </mc:AlternateContent>
            </w:r>
            <w:r w:rsidR="001D69EC" w:rsidRPr="00D60146">
              <w:rPr>
                <w:noProof/>
              </w:rPr>
              <w:drawing>
                <wp:anchor distT="0" distB="0" distL="114300" distR="114300" simplePos="0" relativeHeight="251712000" behindDoc="0" locked="0" layoutInCell="1" allowOverlap="1" wp14:anchorId="4ED1448F" wp14:editId="4D4006CD">
                  <wp:simplePos x="0" y="0"/>
                  <wp:positionH relativeFrom="column">
                    <wp:posOffset>3036570</wp:posOffset>
                  </wp:positionH>
                  <wp:positionV relativeFrom="paragraph">
                    <wp:posOffset>-83820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4"/>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D60146" w:rsidRPr="00D60146">
              <w:rPr>
                <w:noProof/>
              </w:rPr>
              <w:drawing>
                <wp:anchor distT="0" distB="0" distL="114300" distR="114300" simplePos="0" relativeHeight="251638272" behindDoc="0" locked="0" layoutInCell="1" allowOverlap="1" wp14:anchorId="2C51D30C" wp14:editId="5A1A2E67">
                  <wp:simplePos x="0" y="0"/>
                  <wp:positionH relativeFrom="column">
                    <wp:posOffset>4426585</wp:posOffset>
                  </wp:positionH>
                  <wp:positionV relativeFrom="paragraph">
                    <wp:posOffset>-716915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5677">
              <w:rPr>
                <w:b/>
                <w:bCs/>
                <w:noProof/>
              </w:rPr>
              <w:t>9</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5677">
              <w:rPr>
                <w:b/>
                <w:bCs/>
                <w:noProof/>
              </w:rPr>
              <w:t>9</w:t>
            </w:r>
            <w:r w:rsidR="00D215C1">
              <w:rPr>
                <w:b/>
                <w:bCs/>
                <w:sz w:val="24"/>
                <w:szCs w:val="24"/>
              </w:rPr>
              <w:fldChar w:fldCharType="end"/>
            </w:r>
          </w:p>
        </w:sdtContent>
      </w:sdt>
    </w:sdtContent>
  </w:sdt>
  <w:p w14:paraId="353C95F3"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E8D58" w14:textId="77777777" w:rsidR="00227DE2" w:rsidRDefault="00227DE2">
      <w:pPr>
        <w:spacing w:after="0" w:line="240" w:lineRule="auto"/>
      </w:pPr>
      <w:r>
        <w:separator/>
      </w:r>
    </w:p>
  </w:footnote>
  <w:footnote w:type="continuationSeparator" w:id="0">
    <w:p w14:paraId="7AFE77AA" w14:textId="77777777" w:rsidR="00227DE2" w:rsidRDefault="00227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240359512">
    <w:abstractNumId w:val="0"/>
  </w:num>
  <w:num w:numId="2" w16cid:durableId="980961918">
    <w:abstractNumId w:val="4"/>
  </w:num>
  <w:num w:numId="3" w16cid:durableId="1063481211">
    <w:abstractNumId w:val="6"/>
  </w:num>
  <w:num w:numId="4" w16cid:durableId="1699962066">
    <w:abstractNumId w:val="1"/>
  </w:num>
  <w:num w:numId="5" w16cid:durableId="1777820900">
    <w:abstractNumId w:val="2"/>
  </w:num>
  <w:num w:numId="6" w16cid:durableId="1244222130">
    <w:abstractNumId w:val="3"/>
  </w:num>
  <w:num w:numId="7" w16cid:durableId="1200317572">
    <w:abstractNumId w:val="8"/>
  </w:num>
  <w:num w:numId="8" w16cid:durableId="1123421202">
    <w:abstractNumId w:val="9"/>
  </w:num>
  <w:num w:numId="9" w16cid:durableId="648899112">
    <w:abstractNumId w:val="7"/>
  </w:num>
  <w:num w:numId="10" w16cid:durableId="179551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34110"/>
    <w:rsid w:val="00062C85"/>
    <w:rsid w:val="00062D8C"/>
    <w:rsid w:val="00091D0C"/>
    <w:rsid w:val="000B61BE"/>
    <w:rsid w:val="000D397A"/>
    <w:rsid w:val="000F1A9A"/>
    <w:rsid w:val="000F6765"/>
    <w:rsid w:val="00103A69"/>
    <w:rsid w:val="00121E20"/>
    <w:rsid w:val="00136202"/>
    <w:rsid w:val="001402C2"/>
    <w:rsid w:val="0017060D"/>
    <w:rsid w:val="00185C31"/>
    <w:rsid w:val="001A1C72"/>
    <w:rsid w:val="001D2A48"/>
    <w:rsid w:val="001D69EC"/>
    <w:rsid w:val="001F2E16"/>
    <w:rsid w:val="00205E83"/>
    <w:rsid w:val="00220F4D"/>
    <w:rsid w:val="00227DE2"/>
    <w:rsid w:val="00242723"/>
    <w:rsid w:val="00255953"/>
    <w:rsid w:val="002A75BC"/>
    <w:rsid w:val="002B1B7D"/>
    <w:rsid w:val="002C4C75"/>
    <w:rsid w:val="002D6BAE"/>
    <w:rsid w:val="002F2F30"/>
    <w:rsid w:val="00301C99"/>
    <w:rsid w:val="003107E4"/>
    <w:rsid w:val="00314705"/>
    <w:rsid w:val="003365B0"/>
    <w:rsid w:val="00363768"/>
    <w:rsid w:val="003654B2"/>
    <w:rsid w:val="00376C2D"/>
    <w:rsid w:val="003840D2"/>
    <w:rsid w:val="003A73FF"/>
    <w:rsid w:val="003B44CF"/>
    <w:rsid w:val="003D5198"/>
    <w:rsid w:val="00402B6E"/>
    <w:rsid w:val="00414797"/>
    <w:rsid w:val="00415A18"/>
    <w:rsid w:val="004227EE"/>
    <w:rsid w:val="00443E4B"/>
    <w:rsid w:val="004705DC"/>
    <w:rsid w:val="004A750D"/>
    <w:rsid w:val="004B10BE"/>
    <w:rsid w:val="004D614D"/>
    <w:rsid w:val="00547843"/>
    <w:rsid w:val="00571EBA"/>
    <w:rsid w:val="00594482"/>
    <w:rsid w:val="00622382"/>
    <w:rsid w:val="00697FB7"/>
    <w:rsid w:val="006C3E04"/>
    <w:rsid w:val="006D6CC0"/>
    <w:rsid w:val="007110D4"/>
    <w:rsid w:val="007369D2"/>
    <w:rsid w:val="0078031A"/>
    <w:rsid w:val="007836E7"/>
    <w:rsid w:val="007922BE"/>
    <w:rsid w:val="007E15F0"/>
    <w:rsid w:val="007E5F54"/>
    <w:rsid w:val="008139E8"/>
    <w:rsid w:val="0083238B"/>
    <w:rsid w:val="008554DE"/>
    <w:rsid w:val="00881734"/>
    <w:rsid w:val="00895789"/>
    <w:rsid w:val="008B0CA3"/>
    <w:rsid w:val="00902AFA"/>
    <w:rsid w:val="00920B26"/>
    <w:rsid w:val="009406FB"/>
    <w:rsid w:val="00975677"/>
    <w:rsid w:val="00976356"/>
    <w:rsid w:val="00993E2D"/>
    <w:rsid w:val="009E2932"/>
    <w:rsid w:val="00A16D49"/>
    <w:rsid w:val="00B21684"/>
    <w:rsid w:val="00B60A2D"/>
    <w:rsid w:val="00B94C4B"/>
    <w:rsid w:val="00BA6BA3"/>
    <w:rsid w:val="00BE62E6"/>
    <w:rsid w:val="00C37E5D"/>
    <w:rsid w:val="00C62A64"/>
    <w:rsid w:val="00C66601"/>
    <w:rsid w:val="00C73006"/>
    <w:rsid w:val="00CC308D"/>
    <w:rsid w:val="00CD6C71"/>
    <w:rsid w:val="00CD772D"/>
    <w:rsid w:val="00D143FA"/>
    <w:rsid w:val="00D215C1"/>
    <w:rsid w:val="00D553C0"/>
    <w:rsid w:val="00D60146"/>
    <w:rsid w:val="00D930D2"/>
    <w:rsid w:val="00D978EC"/>
    <w:rsid w:val="00DA383E"/>
    <w:rsid w:val="00DE5427"/>
    <w:rsid w:val="00DF4DB2"/>
    <w:rsid w:val="00DF70C5"/>
    <w:rsid w:val="00E17CBA"/>
    <w:rsid w:val="00E2147C"/>
    <w:rsid w:val="00E512DE"/>
    <w:rsid w:val="00E84456"/>
    <w:rsid w:val="00EB4E2F"/>
    <w:rsid w:val="00EC36BD"/>
    <w:rsid w:val="00EC3D6B"/>
    <w:rsid w:val="00EF30EA"/>
    <w:rsid w:val="00EF7211"/>
    <w:rsid w:val="00F069BD"/>
    <w:rsid w:val="00F50676"/>
    <w:rsid w:val="00F63206"/>
    <w:rsid w:val="00F75D25"/>
    <w:rsid w:val="00FB45A0"/>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37CBF"/>
  <w15:docId w15:val="{55470492-C319-43E7-839B-BFE1DC60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_rels/footer1.xml.rels><?xml version="1.0" encoding="UTF-8" standalone="yes"?>
<Relationships xmlns="http://schemas.openxmlformats.org/package/2006/relationships"><Relationship Id="rId3" Type="http://schemas.openxmlformats.org/officeDocument/2006/relationships/oleObject" Target="embeddings/oleObject6.bin"/><Relationship Id="rId2" Type="http://schemas.openxmlformats.org/officeDocument/2006/relationships/oleObject" Target="embeddings/oleObject5.bin"/><Relationship Id="rId1"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cp:lastPrinted>2023-07-13T09:45:00Z</cp:lastPrinted>
  <dcterms:created xsi:type="dcterms:W3CDTF">2023-09-06T20:47:00Z</dcterms:created>
  <dcterms:modified xsi:type="dcterms:W3CDTF">2023-09-06T20:47:00Z</dcterms:modified>
</cp:coreProperties>
</file>