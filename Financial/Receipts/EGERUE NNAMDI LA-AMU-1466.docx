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27B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4DDAC6D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5D09F4E6"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205058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5B0F98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2162B8A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63534A2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D51297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7DB18064" w14:textId="77777777" w:rsidR="002B1B7D" w:rsidRPr="00281B67" w:rsidRDefault="002B1B7D" w:rsidP="002B1B7D">
      <w:pPr>
        <w:jc w:val="center"/>
        <w:rPr>
          <w:rFonts w:ascii="Bookman Old Style" w:hAnsi="Bookman Old Style"/>
          <w:color w:val="000000" w:themeColor="text1"/>
          <w:sz w:val="44"/>
          <w:szCs w:val="44"/>
        </w:rPr>
      </w:pPr>
    </w:p>
    <w:p w14:paraId="1D977052" w14:textId="77777777" w:rsidR="002B1B7D" w:rsidRPr="00281B67" w:rsidRDefault="002B1B7D" w:rsidP="002B1B7D">
      <w:pPr>
        <w:jc w:val="center"/>
        <w:rPr>
          <w:rFonts w:ascii="Bookman Old Style" w:hAnsi="Bookman Old Style"/>
          <w:color w:val="000000" w:themeColor="text1"/>
          <w:sz w:val="44"/>
          <w:szCs w:val="44"/>
        </w:rPr>
      </w:pPr>
    </w:p>
    <w:p w14:paraId="55BCB428"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43584F7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DEDD93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18B29096" w14:textId="06F7D2F0" w:rsidR="002B1B7D" w:rsidRPr="00281B67" w:rsidRDefault="00363577"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3893D037" wp14:editId="351BCF98">
                <wp:simplePos x="0" y="0"/>
                <wp:positionH relativeFrom="column">
                  <wp:posOffset>1743075</wp:posOffset>
                </wp:positionH>
                <wp:positionV relativeFrom="paragraph">
                  <wp:posOffset>137160</wp:posOffset>
                </wp:positionV>
                <wp:extent cx="2657475" cy="3810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3D037" id="_x0000_t202" coordsize="21600,21600" o:spt="202" path="m,l,21600r21600,l21600,xe">
                <v:stroke joinstyle="miter"/>
                <v:path gradientshapeok="t" o:connecttype="rect"/>
              </v:shapetype>
              <v:shape id="Text Box 2" o:spid="_x0000_s1026" type="#_x0000_t202" style="position:absolute;left:0;text-align:left;margin-left:137.25pt;margin-top:10.8pt;width:209.2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" filled="f" stroked="f">
                <v:textbox>
                  <w:txbxContent>
                    <w:p w14:paraId="46BB1F3C" w14:textId="6567B6D7" w:rsidR="00220F4D" w:rsidRPr="00220F4D" w:rsidRDefault="00E023C1">
                      <w:pPr>
                        <w:rPr>
                          <w:rFonts w:ascii="Times New Roman" w:hAnsi="Times New Roman"/>
                          <w:b/>
                          <w:sz w:val="36"/>
                          <w:szCs w:val="36"/>
                        </w:rPr>
                      </w:pPr>
                      <w:r>
                        <w:rPr>
                          <w:rFonts w:ascii="Times New Roman" w:hAnsi="Times New Roman"/>
                          <w:b/>
                          <w:sz w:val="36"/>
                          <w:szCs w:val="36"/>
                        </w:rPr>
                        <w:t>EGERUE NNAMDI</w:t>
                      </w:r>
                      <w:r w:rsidR="009E2932">
                        <w:rPr>
                          <w:rFonts w:ascii="Times New Roman" w:hAnsi="Times New Roman"/>
                          <w:b/>
                          <w:sz w:val="36"/>
                          <w:szCs w:val="36"/>
                        </w:rPr>
                        <w:t>.</w:t>
                      </w:r>
                      <w:r w:rsidR="00220F4D" w:rsidRPr="00220F4D">
                        <w:rPr>
                          <w:rFonts w:ascii="Times New Roman" w:hAnsi="Times New Roman"/>
                          <w:b/>
                          <w:sz w:val="36"/>
                          <w:szCs w:val="36"/>
                        </w:rPr>
                        <w:t xml:space="preserve"> </w:t>
                      </w:r>
                    </w:p>
                  </w:txbxContent>
                </v:textbox>
              </v:shape>
            </w:pict>
          </mc:Fallback>
        </mc:AlternateContent>
      </w:r>
      <w:r w:rsidR="0078031A">
        <w:rPr>
          <w:noProof/>
        </w:rPr>
        <w:drawing>
          <wp:anchor distT="0" distB="0" distL="114300" distR="114300" simplePos="0" relativeHeight="251661312" behindDoc="0" locked="0" layoutInCell="1" allowOverlap="1" wp14:anchorId="19A7AEDE" wp14:editId="50EC28CE">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561852A"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593E5859" w14:textId="77777777" w:rsidR="002B1B7D" w:rsidRPr="00281B67" w:rsidRDefault="002B1B7D" w:rsidP="002B1B7D">
      <w:pPr>
        <w:jc w:val="center"/>
        <w:rPr>
          <w:rFonts w:ascii="Bookman Old Style" w:hAnsi="Bookman Old Style"/>
          <w:b/>
          <w:sz w:val="24"/>
          <w:szCs w:val="24"/>
        </w:rPr>
      </w:pPr>
    </w:p>
    <w:p w14:paraId="47D04219"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1B8484E9" w14:textId="77777777" w:rsidR="002B1B7D" w:rsidRPr="00281B67" w:rsidRDefault="002B1B7D" w:rsidP="002B1B7D">
      <w:pPr>
        <w:jc w:val="center"/>
        <w:rPr>
          <w:rFonts w:ascii="Bookman Old Style" w:hAnsi="Bookman Old Style"/>
          <w:b/>
          <w:sz w:val="24"/>
          <w:szCs w:val="24"/>
        </w:rPr>
      </w:pPr>
    </w:p>
    <w:p w14:paraId="45EBB197"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7E08CA9D"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3251E44B"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0AAFE372"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18B549DC" w14:textId="77777777" w:rsidR="007836E7" w:rsidRDefault="007836E7" w:rsidP="007836E7">
      <w:pPr>
        <w:tabs>
          <w:tab w:val="left" w:pos="1215"/>
          <w:tab w:val="left" w:pos="2940"/>
        </w:tabs>
        <w:spacing w:after="0"/>
        <w:jc w:val="center"/>
        <w:rPr>
          <w:rFonts w:ascii="Bookman Old Style" w:hAnsi="Bookman Old Style"/>
          <w:sz w:val="24"/>
          <w:szCs w:val="24"/>
        </w:rPr>
      </w:pPr>
    </w:p>
    <w:p w14:paraId="7DDF2E4C" w14:textId="77777777" w:rsidR="007836E7" w:rsidRDefault="007836E7" w:rsidP="007836E7">
      <w:pPr>
        <w:tabs>
          <w:tab w:val="left" w:pos="1215"/>
          <w:tab w:val="left" w:pos="2940"/>
        </w:tabs>
        <w:spacing w:after="0"/>
        <w:jc w:val="center"/>
        <w:rPr>
          <w:rFonts w:ascii="Bookman Old Style" w:hAnsi="Bookman Old Style"/>
          <w:sz w:val="24"/>
          <w:szCs w:val="24"/>
        </w:rPr>
      </w:pPr>
    </w:p>
    <w:p w14:paraId="76000E58"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B33462B"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7917D7BA"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22BC015E" w14:textId="6BD349DA" w:rsidR="002B1B7D" w:rsidRPr="00E81CB3" w:rsidRDefault="00363577"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0EE63C7B" wp14:editId="5389E2EC">
                <wp:simplePos x="0" y="0"/>
                <wp:positionH relativeFrom="column">
                  <wp:posOffset>1171575</wp:posOffset>
                </wp:positionH>
                <wp:positionV relativeFrom="paragraph">
                  <wp:posOffset>133350</wp:posOffset>
                </wp:positionV>
                <wp:extent cx="1457325" cy="3048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63C7B"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7F2038A5"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w:t>
                      </w:r>
                      <w:proofErr w:type="gramStart"/>
                      <w:r w:rsidRPr="00220F4D">
                        <w:rPr>
                          <w:rFonts w:ascii="Times New Roman" w:hAnsi="Times New Roman"/>
                          <w:sz w:val="24"/>
                          <w:szCs w:val="24"/>
                        </w:rPr>
                        <w:t>July,</w:t>
                      </w:r>
                      <w:proofErr w:type="gramEnd"/>
                      <w:r w:rsidRPr="00220F4D">
                        <w:rPr>
                          <w:rFonts w:ascii="Times New Roman" w:hAnsi="Times New Roman"/>
                          <w:sz w:val="24"/>
                          <w:szCs w:val="24"/>
                        </w:rPr>
                        <w:t xml:space="preserve">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218D444C"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381E695"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6977CD33"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34080D06"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 xml:space="preserve">Tomi’s House, 9 </w:t>
      </w:r>
      <w:proofErr w:type="spellStart"/>
      <w:r w:rsidRPr="00E81CB3">
        <w:rPr>
          <w:rFonts w:ascii="Bookman Old Style" w:eastAsia="Calibri" w:hAnsi="Bookman Old Style" w:cs="Arial"/>
          <w:b/>
          <w:bCs/>
          <w:color w:val="000000" w:themeColor="text1"/>
          <w:sz w:val="24"/>
          <w:szCs w:val="24"/>
        </w:rPr>
        <w:t>Funsho</w:t>
      </w:r>
      <w:proofErr w:type="spellEnd"/>
      <w:r w:rsidRPr="00E81CB3">
        <w:rPr>
          <w:rFonts w:ascii="Bookman Old Style" w:eastAsia="Calibri" w:hAnsi="Bookman Old Style" w:cs="Arial"/>
          <w:b/>
          <w:bCs/>
          <w:color w:val="000000" w:themeColor="text1"/>
          <w:sz w:val="24"/>
          <w:szCs w:val="24"/>
        </w:rPr>
        <w:t xml:space="preserve"> Williams Avenue, </w:t>
      </w:r>
      <w:proofErr w:type="spellStart"/>
      <w:r w:rsidRPr="00E81CB3">
        <w:rPr>
          <w:rFonts w:ascii="Bookman Old Style" w:eastAsia="Calibri" w:hAnsi="Bookman Old Style" w:cs="Arial"/>
          <w:b/>
          <w:bCs/>
          <w:color w:val="000000" w:themeColor="text1"/>
          <w:sz w:val="24"/>
          <w:szCs w:val="24"/>
        </w:rPr>
        <w:t>Ojuelegba</w:t>
      </w:r>
      <w:proofErr w:type="spellEnd"/>
      <w:r w:rsidRPr="00E81CB3">
        <w:rPr>
          <w:rFonts w:ascii="Bookman Old Style" w:eastAsia="Calibri" w:hAnsi="Bookman Old Style" w:cs="Arial"/>
          <w:b/>
          <w:bCs/>
          <w:color w:val="000000" w:themeColor="text1"/>
          <w:sz w:val="24"/>
          <w:szCs w:val="24"/>
        </w:rPr>
        <w:t xml:space="preserve">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 xml:space="preserve">"which expression </w:t>
      </w:r>
      <w:proofErr w:type="spellStart"/>
      <w:proofErr w:type="gramStart"/>
      <w:r w:rsidRPr="00281B67">
        <w:rPr>
          <w:rFonts w:ascii="Bookman Old Style" w:eastAsia="Calibri" w:hAnsi="Bookman Old Style" w:cs="Arial"/>
          <w:color w:val="000000" w:themeColor="text1"/>
          <w:sz w:val="24"/>
          <w:szCs w:val="24"/>
        </w:rPr>
        <w:t>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w:t>
      </w:r>
      <w:proofErr w:type="spellEnd"/>
      <w:proofErr w:type="gramEnd"/>
      <w:r w:rsidRPr="00281B67">
        <w:rPr>
          <w:rFonts w:ascii="Bookman Old Style" w:hAnsi="Bookman Old Style"/>
          <w:color w:val="000000" w:themeColor="text1"/>
          <w:sz w:val="24"/>
          <w:szCs w:val="24"/>
        </w:rPr>
        <w:t xml:space="preserv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33E85D72"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7455B614"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7370B0A" w14:textId="77FBEFE9" w:rsidR="002B1B7D" w:rsidRPr="00281B67"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31AB05C3" wp14:editId="2FCA1E5F">
                <wp:simplePos x="0" y="0"/>
                <wp:positionH relativeFrom="column">
                  <wp:posOffset>9525</wp:posOffset>
                </wp:positionH>
                <wp:positionV relativeFrom="paragraph">
                  <wp:posOffset>91440</wp:posOffset>
                </wp:positionV>
                <wp:extent cx="2143125" cy="304800"/>
                <wp:effectExtent l="0" t="0" r="0" b="0"/>
                <wp:wrapNone/>
                <wp:docPr id="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B05C3" id="Text Box 4" o:spid="_x0000_s1028" type="#_x0000_t202" style="position:absolute;left:0;text-align:left;margin-left:.75pt;margin-top:7.2pt;width:168.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" filled="f" stroked="f">
                <v:textbox>
                  <w:txbxContent>
                    <w:p w14:paraId="6FC54CB1" w14:textId="77777777" w:rsidR="009E2932" w:rsidRPr="009E2932" w:rsidRDefault="009E2932" w:rsidP="009E2932">
                      <w:pPr>
                        <w:rPr>
                          <w:rFonts w:ascii="Times New Roman" w:hAnsi="Times New Roman"/>
                          <w:b/>
                          <w:sz w:val="28"/>
                          <w:szCs w:val="28"/>
                        </w:rPr>
                      </w:pPr>
                      <w:r w:rsidRPr="009E2932">
                        <w:rPr>
                          <w:rFonts w:ascii="Times New Roman" w:hAnsi="Times New Roman"/>
                          <w:b/>
                          <w:sz w:val="28"/>
                          <w:szCs w:val="28"/>
                        </w:rPr>
                        <w:t xml:space="preserve">ABANG MATHIAS O. </w:t>
                      </w:r>
                    </w:p>
                    <w:p w14:paraId="7F1C0880" w14:textId="77777777" w:rsidR="00220F4D" w:rsidRPr="009E2932" w:rsidRDefault="00220F4D" w:rsidP="009E2932">
                      <w:pPr>
                        <w:rPr>
                          <w:szCs w:val="28"/>
                        </w:rPr>
                      </w:pPr>
                    </w:p>
                  </w:txbxContent>
                </v:textbox>
              </v:shape>
            </w:pict>
          </mc:Fallback>
        </mc:AlternateContent>
      </w:r>
    </w:p>
    <w:p w14:paraId="35AF3628" w14:textId="4C6C3DF9" w:rsidR="002B1B7D" w:rsidRDefault="0036357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0908E3D5" wp14:editId="667FB5BF">
                <wp:simplePos x="0" y="0"/>
                <wp:positionH relativeFrom="column">
                  <wp:posOffset>1409700</wp:posOffset>
                </wp:positionH>
                <wp:positionV relativeFrom="paragraph">
                  <wp:posOffset>465455</wp:posOffset>
                </wp:positionV>
                <wp:extent cx="1376045" cy="304800"/>
                <wp:effectExtent l="0" t="0" r="0" b="0"/>
                <wp:wrapNone/>
                <wp:docPr id="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0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2592D" w14:textId="3A1AE66C" w:rsidR="00220F4D" w:rsidRPr="00220F4D" w:rsidRDefault="00650C7C">
                            <w:pPr>
                              <w:rPr>
                                <w:rFonts w:ascii="Times New Roman" w:hAnsi="Times New Roman"/>
                                <w:b/>
                                <w:sz w:val="28"/>
                                <w:szCs w:val="28"/>
                              </w:rPr>
                            </w:pPr>
                            <w:r>
                              <w:rPr>
                                <w:rFonts w:ascii="Times New Roman" w:hAnsi="Times New Roman"/>
                                <w:b/>
                                <w:sz w:val="28"/>
                                <w:szCs w:val="28"/>
                              </w:rPr>
                              <w:t>LA-AMU-1466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8E3D5" id="Text Box 5" o:spid="_x0000_s1029" type="#_x0000_t202" style="position:absolute;left:0;text-align:left;margin-left:111pt;margin-top:36.65pt;width:108.3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" filled="f" stroked="f">
                <v:textbox>
                  <w:txbxContent>
                    <w:p w14:paraId="3232592D" w14:textId="3A1AE66C" w:rsidR="00220F4D" w:rsidRPr="00220F4D" w:rsidRDefault="00650C7C">
                      <w:pPr>
                        <w:rPr>
                          <w:rFonts w:ascii="Times New Roman" w:hAnsi="Times New Roman"/>
                          <w:b/>
                          <w:sz w:val="28"/>
                          <w:szCs w:val="28"/>
                        </w:rPr>
                      </w:pPr>
                      <w:r>
                        <w:rPr>
                          <w:rFonts w:ascii="Times New Roman" w:hAnsi="Times New Roman"/>
                          <w:b/>
                          <w:sz w:val="28"/>
                          <w:szCs w:val="28"/>
                        </w:rPr>
                        <w:t>LA-AMU-1466</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1DBD66DD" w14:textId="6CA0FD99" w:rsidR="002B1B7D" w:rsidRPr="00FC45D2" w:rsidRDefault="00363577"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35191BA0" wp14:editId="132672A2">
                <wp:simplePos x="0" y="0"/>
                <wp:positionH relativeFrom="column">
                  <wp:posOffset>1178011</wp:posOffset>
                </wp:positionH>
                <wp:positionV relativeFrom="paragraph">
                  <wp:posOffset>103042</wp:posOffset>
                </wp:positionV>
                <wp:extent cx="4794421" cy="304800"/>
                <wp:effectExtent l="0" t="0" r="0" b="0"/>
                <wp:wrapNone/>
                <wp:docPr id="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421"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3BDBC" w14:textId="4290C312" w:rsidR="00220F4D" w:rsidRPr="00220F4D" w:rsidRDefault="00650C7C">
                            <w:pPr>
                              <w:rPr>
                                <w:rFonts w:ascii="Times New Roman" w:hAnsi="Times New Roman"/>
                                <w:b/>
                                <w:sz w:val="28"/>
                                <w:szCs w:val="28"/>
                              </w:rPr>
                            </w:pPr>
                            <w:r>
                              <w:rPr>
                                <w:rFonts w:ascii="Times New Roman" w:hAnsi="Times New Roman"/>
                                <w:b/>
                                <w:sz w:val="28"/>
                                <w:szCs w:val="28"/>
                              </w:rPr>
                              <w:t>72 OLD REFINERY ROAD</w:t>
                            </w:r>
                            <w:r w:rsidR="00E023C1">
                              <w:rPr>
                                <w:rFonts w:ascii="Times New Roman" w:hAnsi="Times New Roman"/>
                                <w:b/>
                                <w:sz w:val="28"/>
                                <w:szCs w:val="28"/>
                              </w:rPr>
                              <w:t xml:space="preserve"> ELELENWO RIVERS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91BA0" id="Text Box 6" o:spid="_x0000_s1030" type="#_x0000_t202" style="position:absolute;left:0;text-align:left;margin-left:92.75pt;margin-top:8.1pt;width:37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" filled="f" stroked="f">
                <v:textbox>
                  <w:txbxContent>
                    <w:p w14:paraId="5313BDBC" w14:textId="4290C312" w:rsidR="00220F4D" w:rsidRPr="00220F4D" w:rsidRDefault="00650C7C">
                      <w:pPr>
                        <w:rPr>
                          <w:rFonts w:ascii="Times New Roman" w:hAnsi="Times New Roman"/>
                          <w:b/>
                          <w:sz w:val="28"/>
                          <w:szCs w:val="28"/>
                        </w:rPr>
                      </w:pPr>
                      <w:r>
                        <w:rPr>
                          <w:rFonts w:ascii="Times New Roman" w:hAnsi="Times New Roman"/>
                          <w:b/>
                          <w:sz w:val="28"/>
                          <w:szCs w:val="28"/>
                        </w:rPr>
                        <w:t>72 OLD REFINERY ROAD</w:t>
                      </w:r>
                      <w:r w:rsidR="00E023C1">
                        <w:rPr>
                          <w:rFonts w:ascii="Times New Roman" w:hAnsi="Times New Roman"/>
                          <w:b/>
                          <w:sz w:val="28"/>
                          <w:szCs w:val="28"/>
                        </w:rPr>
                        <w:t xml:space="preserve"> ELELENWO RIVERS STATE</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061FE6F5"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10EC0119"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8F2E97C"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29F405E0"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11923553"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3114678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6D5611D"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72FB8E0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378432A7"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65980C9A"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15286B4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4AA85BE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37D9C5D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886BF2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246078BD"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2404B34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 xml:space="preserve">from an established </w:t>
      </w:r>
      <w:proofErr w:type="gramStart"/>
      <w:r>
        <w:rPr>
          <w:rFonts w:ascii="Bookman Old Style" w:eastAsiaTheme="minorHAnsi" w:hAnsi="Bookman Old Style" w:cs="Arial"/>
          <w:color w:val="000000" w:themeColor="text1"/>
          <w:sz w:val="24"/>
          <w:szCs w:val="24"/>
        </w:rPr>
        <w:t>company</w:t>
      </w:r>
      <w:proofErr w:type="gramEnd"/>
      <w:r>
        <w:rPr>
          <w:rFonts w:ascii="Bookman Old Style" w:eastAsiaTheme="minorHAnsi" w:hAnsi="Bookman Old Style" w:cs="Arial"/>
          <w:color w:val="000000" w:themeColor="text1"/>
          <w:sz w:val="24"/>
          <w:szCs w:val="24"/>
        </w:rPr>
        <w:t xml:space="preserve">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635E11E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2AE2328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w:t>
      </w:r>
      <w:proofErr w:type="spellStart"/>
      <w:r>
        <w:rPr>
          <w:rFonts w:ascii="Bookman Old Style" w:eastAsiaTheme="minorHAnsi" w:hAnsi="Bookman Old Style" w:cs="Arial"/>
          <w:color w:val="000000" w:themeColor="text1"/>
          <w:sz w:val="24"/>
          <w:szCs w:val="24"/>
        </w:rPr>
        <w:t>distributethe</w:t>
      </w:r>
      <w:proofErr w:type="spellEnd"/>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 xml:space="preserve">in order to access a more efficient and cost-effective source of </w:t>
      </w:r>
      <w:proofErr w:type="gramStart"/>
      <w:r w:rsidRPr="00281B67">
        <w:rPr>
          <w:rFonts w:ascii="Bookman Old Style" w:eastAsiaTheme="minorHAnsi" w:hAnsi="Bookman Old Style" w:cs="Arial"/>
          <w:color w:val="000000" w:themeColor="text1"/>
          <w:sz w:val="24"/>
          <w:szCs w:val="24"/>
        </w:rPr>
        <w:t>energy</w:t>
      </w:r>
      <w:r>
        <w:rPr>
          <w:rFonts w:ascii="Bookman Old Style" w:eastAsiaTheme="minorHAnsi" w:hAnsi="Bookman Old Style" w:cs="Arial"/>
          <w:color w:val="000000" w:themeColor="text1"/>
          <w:sz w:val="24"/>
          <w:szCs w:val="24"/>
        </w:rPr>
        <w:t>..</w:t>
      </w:r>
      <w:proofErr w:type="gramEnd"/>
    </w:p>
    <w:p w14:paraId="42B9037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EC6BC54"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proofErr w:type="spellStart"/>
      <w:r>
        <w:rPr>
          <w:rFonts w:ascii="Bookman Old Style" w:eastAsiaTheme="minorHAnsi" w:hAnsi="Bookman Old Style" w:cs="Arial"/>
          <w:color w:val="000000" w:themeColor="text1"/>
          <w:sz w:val="24"/>
          <w:szCs w:val="24"/>
        </w:rPr>
        <w:t>equipmentand</w:t>
      </w:r>
      <w:proofErr w:type="spellEnd"/>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3933C30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1CD9539"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16E26F98"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7DFE36D"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332491D5" w14:textId="55998453" w:rsidR="002B1B7D" w:rsidRPr="00281B67" w:rsidRDefault="00363577"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1F459A46" wp14:editId="44C5068F">
                <wp:simplePos x="0" y="0"/>
                <wp:positionH relativeFrom="column">
                  <wp:posOffset>3200400</wp:posOffset>
                </wp:positionH>
                <wp:positionV relativeFrom="paragraph">
                  <wp:posOffset>652145</wp:posOffset>
                </wp:positionV>
                <wp:extent cx="457200" cy="314325"/>
                <wp:effectExtent l="0" t="0" r="0" b="0"/>
                <wp:wrapNone/>
                <wp:docPr id="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9A46"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5F6CE8D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1CFB6BE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proofErr w:type="gramStart"/>
      <w:r>
        <w:rPr>
          <w:rFonts w:ascii="Bookman Old Style" w:hAnsi="Bookman Old Style" w:cs="Arial"/>
          <w:color w:val="000000" w:themeColor="text1"/>
          <w:sz w:val="24"/>
          <w:szCs w:val="24"/>
        </w:rPr>
        <w:t>…..</w:t>
      </w:r>
      <w:proofErr w:type="gramEnd"/>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74682AE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5B41D407"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076FE5B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w:t>
      </w:r>
      <w:proofErr w:type="gramStart"/>
      <w:r w:rsidRPr="00281B67">
        <w:rPr>
          <w:rFonts w:ascii="Bookman Old Style" w:hAnsi="Bookman Old Style" w:cs="Arial"/>
          <w:color w:val="000000" w:themeColor="text1"/>
          <w:sz w:val="24"/>
          <w:szCs w:val="24"/>
        </w:rPr>
        <w:t>damage</w:t>
      </w:r>
      <w:proofErr w:type="gramEnd"/>
      <w:r w:rsidRPr="00281B67">
        <w:rPr>
          <w:rFonts w:ascii="Bookman Old Style" w:hAnsi="Bookman Old Style" w:cs="Arial"/>
          <w:color w:val="000000" w:themeColor="text1"/>
          <w:sz w:val="24"/>
          <w:szCs w:val="24"/>
        </w:rPr>
        <w:t xml:space="preserve"> and losses and in the event that the agent is negligent in securing the equipment, he/she shall be liable for the full cost of replacing the equipment. </w:t>
      </w:r>
    </w:p>
    <w:p w14:paraId="6ACD4B4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60CE489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64C3F304"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proofErr w:type="spellStart"/>
      <w:proofErr w:type="gramStart"/>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proofErr w:type="spellEnd"/>
      <w:r w:rsidRPr="00281B67">
        <w:rPr>
          <w:rFonts w:ascii="Bookman Old Style" w:hAnsi="Bookman Old Style" w:cs="Arial"/>
          <w:color w:val="000000" w:themeColor="text1"/>
          <w:sz w:val="24"/>
          <w:szCs w:val="24"/>
          <w:lang w:val="en-GB"/>
        </w:rPr>
        <w:t>;</w:t>
      </w:r>
      <w:proofErr w:type="gramEnd"/>
    </w:p>
    <w:p w14:paraId="4C4ECDB3"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w:t>
      </w:r>
      <w:proofErr w:type="spellStart"/>
      <w:r w:rsidRPr="00FC5607">
        <w:rPr>
          <w:rFonts w:ascii="Bookman Old Style" w:hAnsi="Bookman Old Style" w:cs="Arial"/>
          <w:color w:val="000000" w:themeColor="text1"/>
          <w:sz w:val="24"/>
          <w:szCs w:val="24"/>
        </w:rPr>
        <w:t>i.e</w:t>
      </w:r>
      <w:proofErr w:type="spellEnd"/>
      <w:r w:rsidRPr="00FC5607">
        <w:rPr>
          <w:rFonts w:ascii="Bookman Old Style" w:hAnsi="Bookman Old Style" w:cs="Arial"/>
          <w:color w:val="000000" w:themeColor="text1"/>
          <w:sz w:val="24"/>
          <w:szCs w:val="24"/>
        </w:rPr>
        <w:t xml:space="preserve"> SRD must be on minus or </w:t>
      </w:r>
      <w:proofErr w:type="gramStart"/>
      <w:r w:rsidRPr="00FC5607">
        <w:rPr>
          <w:rFonts w:ascii="Bookman Old Style" w:hAnsi="Bookman Old Style" w:cs="Arial"/>
          <w:color w:val="000000" w:themeColor="text1"/>
          <w:sz w:val="24"/>
          <w:szCs w:val="24"/>
        </w:rPr>
        <w:t>Zero</w:t>
      </w:r>
      <w:r w:rsidRPr="00281B67">
        <w:rPr>
          <w:rFonts w:ascii="Bookman Old Style" w:hAnsi="Bookman Old Style" w:cs="Arial"/>
          <w:color w:val="000000" w:themeColor="text1"/>
          <w:sz w:val="24"/>
          <w:szCs w:val="24"/>
          <w:lang w:val="en-GB"/>
        </w:rPr>
        <w:t>;</w:t>
      </w:r>
      <w:proofErr w:type="gramEnd"/>
    </w:p>
    <w:p w14:paraId="06361F6D"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 xml:space="preserve">installation within one week of receipt of </w:t>
      </w:r>
      <w:proofErr w:type="gramStart"/>
      <w:r w:rsidRPr="00FC5607">
        <w:rPr>
          <w:rFonts w:ascii="Bookman Old Style" w:hAnsi="Bookman Old Style" w:cs="Arial"/>
          <w:color w:val="000000" w:themeColor="text1"/>
          <w:sz w:val="24"/>
          <w:szCs w:val="24"/>
        </w:rPr>
        <w:t>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roofErr w:type="gramEnd"/>
    </w:p>
    <w:p w14:paraId="65605271"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proofErr w:type="spellStart"/>
      <w:r>
        <w:rPr>
          <w:rFonts w:ascii="Bookman Old Style" w:hAnsi="Bookman Old Style" w:cs="Arial"/>
          <w:color w:val="000000" w:themeColor="text1"/>
          <w:sz w:val="24"/>
          <w:szCs w:val="24"/>
          <w:lang w:val="en-GB"/>
        </w:rPr>
        <w:t>uper</w:t>
      </w:r>
      <w:proofErr w:type="spellEnd"/>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3B479B9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4528778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3C7D313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29D59193"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013E8DA5"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7CCB33B"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w:t>
      </w:r>
      <w:proofErr w:type="gramStart"/>
      <w:r w:rsidRPr="00281B67">
        <w:rPr>
          <w:rFonts w:ascii="Bookman Old Style" w:hAnsi="Bookman Old Style"/>
          <w:color w:val="000000" w:themeColor="text1"/>
          <w:sz w:val="24"/>
          <w:szCs w:val="24"/>
        </w:rPr>
        <w:t>fees</w:t>
      </w:r>
      <w:proofErr w:type="gramEnd"/>
      <w:r w:rsidRPr="00281B67">
        <w:rPr>
          <w:rFonts w:ascii="Bookman Old Style" w:hAnsi="Bookman Old Style"/>
          <w:color w:val="000000" w:themeColor="text1"/>
          <w:sz w:val="24"/>
          <w:szCs w:val="24"/>
        </w:rPr>
        <w:t xml:space="preserve"> and duties payable in respect of the said equipment. </w:t>
      </w:r>
    </w:p>
    <w:p w14:paraId="6304B26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463DFCA7"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53127293" w14:textId="77777777" w:rsidR="002B1B7D" w:rsidRPr="00281B67" w:rsidRDefault="002B1B7D" w:rsidP="002B1B7D">
      <w:pPr>
        <w:pStyle w:val="ListParagraph"/>
        <w:rPr>
          <w:rFonts w:ascii="Bookman Old Style" w:hAnsi="Bookman Old Style"/>
          <w:color w:val="000000" w:themeColor="text1"/>
          <w:sz w:val="24"/>
          <w:szCs w:val="24"/>
        </w:rPr>
      </w:pPr>
    </w:p>
    <w:p w14:paraId="05C25E6D"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0CAD3A17"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6C9A4A9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62B57B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77D10CC6" w14:textId="45E0393B" w:rsidR="002B1B7D" w:rsidRPr="00281B67" w:rsidRDefault="002B40C8"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3E32E07E" wp14:editId="38DB9160">
                <wp:simplePos x="0" y="0"/>
                <wp:positionH relativeFrom="column">
                  <wp:posOffset>1126696</wp:posOffset>
                </wp:positionH>
                <wp:positionV relativeFrom="paragraph">
                  <wp:posOffset>515620</wp:posOffset>
                </wp:positionV>
                <wp:extent cx="1428750" cy="381000"/>
                <wp:effectExtent l="0" t="0" r="0" b="0"/>
                <wp:wrapNone/>
                <wp:docPr id="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E9228" w14:textId="1036502C"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FF406B">
                              <w:rPr>
                                <w:rFonts w:ascii="Times New Roman" w:hAnsi="Times New Roman"/>
                                <w:b/>
                                <w:sz w:val="28"/>
                                <w:szCs w:val="28"/>
                              </w:rPr>
                              <w:t>2</w:t>
                            </w:r>
                            <w:r w:rsidRPr="003B44CF">
                              <w:rPr>
                                <w:rFonts w:ascii="Times New Roman" w:hAnsi="Times New Roman"/>
                                <w:b/>
                                <w:sz w:val="28"/>
                                <w:szCs w:val="28"/>
                              </w:rPr>
                              <w:t>,</w:t>
                            </w:r>
                            <w:r w:rsidR="00FF406B">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2E07E" id="Text Box 8" o:spid="_x0000_s1032" type="#_x0000_t202" style="position:absolute;left:0;text-align:left;margin-left:88.7pt;margin-top:40.6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" filled="f" stroked="f">
                <v:textbox>
                  <w:txbxContent>
                    <w:p w14:paraId="285E9228" w14:textId="1036502C"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FF406B">
                        <w:rPr>
                          <w:rFonts w:ascii="Times New Roman" w:hAnsi="Times New Roman"/>
                          <w:b/>
                          <w:sz w:val="28"/>
                          <w:szCs w:val="28"/>
                        </w:rPr>
                        <w:t>2</w:t>
                      </w:r>
                      <w:r w:rsidRPr="003B44CF">
                        <w:rPr>
                          <w:rFonts w:ascii="Times New Roman" w:hAnsi="Times New Roman"/>
                          <w:b/>
                          <w:sz w:val="28"/>
                          <w:szCs w:val="28"/>
                        </w:rPr>
                        <w:t>,</w:t>
                      </w:r>
                      <w:r w:rsidR="00FF406B">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4C3C3E67" wp14:editId="4E078DA6">
                <wp:simplePos x="0" y="0"/>
                <wp:positionH relativeFrom="column">
                  <wp:posOffset>1131673</wp:posOffset>
                </wp:positionH>
                <wp:positionV relativeFrom="paragraph">
                  <wp:posOffset>896191</wp:posOffset>
                </wp:positionV>
                <wp:extent cx="1428750" cy="381000"/>
                <wp:effectExtent l="0" t="0" r="0" b="0"/>
                <wp:wrapNone/>
                <wp:docPr id="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1D6C4" w14:textId="5239AC90"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FF406B">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C3E67" id="Text Box 9" o:spid="_x0000_s1033" type="#_x0000_t202" style="position:absolute;left:0;text-align:left;margin-left:89.1pt;margin-top:70.55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" filled="f" stroked="f">
                <v:textbox>
                  <w:txbxContent>
                    <w:p w14:paraId="7741D6C4" w14:textId="5239AC90"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FF406B">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proofErr w:type="gramStart"/>
      <w:r w:rsidR="002B1B7D">
        <w:rPr>
          <w:rFonts w:ascii="Bookman Old Style" w:hAnsi="Bookman Old Style" w:cs="Arial"/>
          <w:color w:val="000000" w:themeColor="text1"/>
          <w:sz w:val="24"/>
          <w:szCs w:val="24"/>
        </w:rPr>
        <w:t>…..</w:t>
      </w:r>
      <w:proofErr w:type="gramEnd"/>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w:t>
      </w:r>
      <w:proofErr w:type="spellStart"/>
      <w:r w:rsidR="002B1B7D">
        <w:rPr>
          <w:rFonts w:ascii="Bookman Old Style" w:hAnsi="Bookman Old Style" w:cs="Arial"/>
          <w:color w:val="000000" w:themeColor="text1"/>
          <w:sz w:val="24"/>
          <w:szCs w:val="24"/>
        </w:rPr>
        <w:t>agreedbalance</w:t>
      </w:r>
      <w:proofErr w:type="spellEnd"/>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t>
      </w:r>
      <w:proofErr w:type="gramStart"/>
      <w:r w:rsidR="002B1B7D">
        <w:rPr>
          <w:rFonts w:ascii="Bookman Old Style" w:hAnsi="Bookman Old Style" w:cs="Arial"/>
          <w:color w:val="000000" w:themeColor="text1"/>
          <w:sz w:val="24"/>
          <w:szCs w:val="24"/>
        </w:rPr>
        <w:t>….which</w:t>
      </w:r>
      <w:proofErr w:type="gramEnd"/>
      <w:r w:rsidR="002B1B7D">
        <w:rPr>
          <w:rFonts w:ascii="Bookman Old Style" w:hAnsi="Bookman Old Style" w:cs="Arial"/>
          <w:color w:val="000000" w:themeColor="text1"/>
          <w:sz w:val="24"/>
          <w:szCs w:val="24"/>
        </w:rPr>
        <w:t xml:space="preserve"> is the agent’s contribution.</w:t>
      </w:r>
    </w:p>
    <w:p w14:paraId="29E40D87"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2CE7C8CA"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proofErr w:type="spellStart"/>
      <w:r>
        <w:rPr>
          <w:rFonts w:ascii="Bookman Old Style" w:hAnsi="Bookman Old Style" w:cs="Arial"/>
          <w:color w:val="000000" w:themeColor="text1"/>
          <w:sz w:val="24"/>
          <w:szCs w:val="24"/>
          <w:lang w:val="en-GB"/>
        </w:rPr>
        <w:t>enable</w:t>
      </w:r>
      <w:r w:rsidRPr="00281B67">
        <w:rPr>
          <w:rFonts w:ascii="Bookman Old Style" w:hAnsi="Bookman Old Style" w:cs="Arial"/>
          <w:color w:val="000000" w:themeColor="text1"/>
          <w:sz w:val="24"/>
          <w:szCs w:val="24"/>
          <w:lang w:val="en-GB"/>
        </w:rPr>
        <w:t>the</w:t>
      </w:r>
      <w:proofErr w:type="spellEnd"/>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530EB191"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75BEECC0" w14:textId="3419CADF" w:rsidR="002B1B7D" w:rsidRDefault="00363577"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40DB0AE7" wp14:editId="73C6FE61">
                <wp:simplePos x="0" y="0"/>
                <wp:positionH relativeFrom="column">
                  <wp:posOffset>1504950</wp:posOffset>
                </wp:positionH>
                <wp:positionV relativeFrom="paragraph">
                  <wp:posOffset>106680</wp:posOffset>
                </wp:positionV>
                <wp:extent cx="2552700" cy="381000"/>
                <wp:effectExtent l="0" t="0" r="0" b="0"/>
                <wp:wrapNone/>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B0AE7"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29E103CE"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388D833A"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27F01D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 xml:space="preserve">xecute, by way of collateral security, a promissory note with joint and several liability in </w:t>
      </w:r>
      <w:proofErr w:type="spellStart"/>
      <w:r w:rsidRPr="00281B67">
        <w:rPr>
          <w:rFonts w:ascii="Bookman Old Style" w:hAnsi="Bookman Old Style"/>
          <w:color w:val="000000" w:themeColor="text1"/>
          <w:sz w:val="24"/>
          <w:szCs w:val="24"/>
        </w:rPr>
        <w:t>favour</w:t>
      </w:r>
      <w:proofErr w:type="spellEnd"/>
      <w:r w:rsidRPr="00281B67">
        <w:rPr>
          <w:rFonts w:ascii="Bookman Old Style" w:hAnsi="Bookman Old Style"/>
          <w:color w:val="000000" w:themeColor="text1"/>
          <w:sz w:val="24"/>
          <w:szCs w:val="24"/>
        </w:rPr>
        <w:t xml:space="preserve">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4199C198"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42A4B8D0"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4452E02D" w14:textId="77777777" w:rsidR="002B1B7D" w:rsidRPr="00281B67" w:rsidRDefault="002B1B7D" w:rsidP="002B1B7D">
      <w:pPr>
        <w:pStyle w:val="ListParagraph"/>
        <w:rPr>
          <w:rFonts w:ascii="Bookman Old Style" w:hAnsi="Bookman Old Style"/>
          <w:color w:val="000000" w:themeColor="text1"/>
          <w:sz w:val="24"/>
          <w:szCs w:val="24"/>
        </w:rPr>
      </w:pPr>
    </w:p>
    <w:p w14:paraId="3A6EE54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4B5FBBB3"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32B09E1E"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3CAEA171"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12743CE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10511D06"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2D31E03"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483320B9"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6C7B258E"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w:t>
      </w:r>
      <w:proofErr w:type="spellStart"/>
      <w:r>
        <w:rPr>
          <w:rFonts w:ascii="Bookman Old Style" w:hAnsi="Bookman Old Style"/>
          <w:color w:val="000000" w:themeColor="text1"/>
          <w:sz w:val="24"/>
          <w:szCs w:val="24"/>
        </w:rPr>
        <w:t>Super Agent</w:t>
      </w:r>
      <w:proofErr w:type="spellEnd"/>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4B5CBC4F"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3FB10920"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05B7F615"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7D6834DA"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21C09C5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753B575A"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0093010C"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29BEBD3"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52B2B58D"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2CEBB488"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6979A084"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7A0FE35B"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4E92207B"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56F4E36D"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0BC5B726"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3B0FEB85"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6CCB286D"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2E3E248C" wp14:editId="210CE687">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48DAD90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0EC3DB80"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0AC872B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6E515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D7756A6"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4643F526"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38207A49"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100274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DF0743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5CA7212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2AF6701"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6E0F4DA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C23EE8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w:t>
      </w:r>
      <w:proofErr w:type="spellEnd"/>
      <w:proofErr w:type="gramEnd"/>
      <w:r w:rsidR="00697FB7" w:rsidRPr="00697FB7">
        <w:rPr>
          <w:rFonts w:ascii="Bookman Old Style" w:hAnsi="Bookman Old Style" w:cs="Arial"/>
          <w:b/>
          <w:bCs/>
          <w:color w:val="000000" w:themeColor="text1"/>
          <w:sz w:val="24"/>
          <w:szCs w:val="24"/>
        </w:rPr>
        <w:t xml:space="preserve"> AKANDE, ESQ.</w:t>
      </w:r>
    </w:p>
    <w:p w14:paraId="698223C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0A383B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5C0148C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38516B02"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2683037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B28E0F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3A4B63C9" w14:textId="6FCF9A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06F49074" wp14:editId="71E81737">
                <wp:simplePos x="0" y="0"/>
                <wp:positionH relativeFrom="column">
                  <wp:posOffset>523875</wp:posOffset>
                </wp:positionH>
                <wp:positionV relativeFrom="paragraph">
                  <wp:posOffset>53975</wp:posOffset>
                </wp:positionV>
                <wp:extent cx="2038350" cy="29527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49074" id="Text Box 11" o:spid="_x0000_s1035" type="#_x0000_t202" style="position:absolute;left:0;text-align:left;margin-left:41.25pt;margin-top:4.25pt;width:160.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" filled="f" stroked="f">
                <v:textbox>
                  <w:txbxContent>
                    <w:p w14:paraId="326971FB" w14:textId="2066A303" w:rsidR="00B94C4B" w:rsidRPr="00B94C4B" w:rsidRDefault="00363577" w:rsidP="00B94C4B">
                      <w:pPr>
                        <w:rPr>
                          <w:rFonts w:ascii="Times New Roman" w:hAnsi="Times New Roman"/>
                          <w:b/>
                          <w:sz w:val="28"/>
                          <w:szCs w:val="28"/>
                        </w:rPr>
                      </w:pPr>
                      <w:r>
                        <w:rPr>
                          <w:rFonts w:ascii="Times New Roman" w:hAnsi="Times New Roman"/>
                          <w:b/>
                          <w:sz w:val="28"/>
                          <w:szCs w:val="28"/>
                        </w:rPr>
                        <w:t>EGERUE NNAMDI</w:t>
                      </w:r>
                      <w:r w:rsidR="00B94C4B" w:rsidRPr="00B94C4B">
                        <w:rPr>
                          <w:rFonts w:ascii="Times New Roman" w:hAnsi="Times New Roman"/>
                          <w:b/>
                          <w:sz w:val="28"/>
                          <w:szCs w:val="28"/>
                        </w:rPr>
                        <w:t xml:space="preserve">. </w:t>
                      </w:r>
                    </w:p>
                    <w:p w14:paraId="12468227" w14:textId="77777777" w:rsidR="002D6BAE" w:rsidRPr="00B94C4B" w:rsidRDefault="002D6BAE" w:rsidP="00B94C4B">
                      <w:pPr>
                        <w:rPr>
                          <w:szCs w:val="28"/>
                        </w:rPr>
                      </w:pPr>
                    </w:p>
                  </w:txbxContent>
                </v:textbox>
              </v:shape>
            </w:pict>
          </mc:Fallback>
        </mc:AlternateContent>
      </w:r>
    </w:p>
    <w:p w14:paraId="793FD9C0" w14:textId="5DC2A49A"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1792" behindDoc="0" locked="0" layoutInCell="1" allowOverlap="1" wp14:anchorId="6F566996" wp14:editId="3B8E50E8">
                <wp:simplePos x="0" y="0"/>
                <wp:positionH relativeFrom="column">
                  <wp:posOffset>847725</wp:posOffset>
                </wp:positionH>
                <wp:positionV relativeFrom="paragraph">
                  <wp:posOffset>122555</wp:posOffset>
                </wp:positionV>
                <wp:extent cx="923925" cy="39052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66996" id="Text Box 21" o:spid="_x0000_s1036" type="#_x0000_t202" style="position:absolute;left:0;text-align:left;margin-left:66.75pt;margin-top:9.65pt;width:72.7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" filled="f" stroked="f">
                <v:textbox>
                  <w:txbxContent>
                    <w:p w14:paraId="18444C52" w14:textId="7E2679F2" w:rsidR="00CD6C71" w:rsidRPr="002D6BAE" w:rsidRDefault="00363577">
                      <w:pPr>
                        <w:rPr>
                          <w:rFonts w:ascii="Times New Roman" w:hAnsi="Times New Roman"/>
                          <w:b/>
                          <w:sz w:val="28"/>
                          <w:szCs w:val="28"/>
                        </w:rPr>
                      </w:pPr>
                      <w:r>
                        <w:rPr>
                          <w:noProof/>
                        </w:rPr>
                        <w:drawing>
                          <wp:inline distT="0" distB="0" distL="0" distR="0" wp14:anchorId="2521305A" wp14:editId="0548B4DB">
                            <wp:extent cx="376555" cy="299085"/>
                            <wp:effectExtent l="0" t="0" r="4445" b="571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9"/>
                                    <a:srcRect/>
                                    <a:stretch>
                                      <a:fillRect/>
                                    </a:stretch>
                                  </pic:blipFill>
                                  <pic:spPr bwMode="auto">
                                    <a:xfrm>
                                      <a:off x="0" y="0"/>
                                      <a:ext cx="376555" cy="299085"/>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2191A2B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B1D46E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5D373EF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B76E17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AB58A3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71847250" w14:textId="639B7074"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611D8937" wp14:editId="70A42139">
                <wp:simplePos x="0" y="0"/>
                <wp:positionH relativeFrom="column">
                  <wp:posOffset>419100</wp:posOffset>
                </wp:positionH>
                <wp:positionV relativeFrom="paragraph">
                  <wp:posOffset>59055</wp:posOffset>
                </wp:positionV>
                <wp:extent cx="3105150" cy="295275"/>
                <wp:effectExtent l="0" t="0" r="0" b="0"/>
                <wp:wrapNone/>
                <wp:docPr id="2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D8937" id="Text Box 12" o:spid="_x0000_s1037" type="#_x0000_t202" style="position:absolute;left:0;text-align:left;margin-left:33pt;margin-top:4.65pt;width:244.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Q5cQFOQBAACpAwAADgAAAAAAAAAAAAAAAAAuAgAAZHJzL2Uyb0RvYy54bWxQSwECLQAU&#10;AAYACAAAACEA6kkXgNsAAAAHAQAADwAAAAAAAAAAAAAAAAA+BAAAZHJzL2Rvd25yZXYueG1sUEsF&#10;BgAAAAAEAAQA8wAAAEYFAAAAAA==&#10;" filled="f" stroked="f">
                <v:textbox>
                  <w:txbxContent>
                    <w:p w14:paraId="590F795F" w14:textId="4B5E4408" w:rsidR="002D6BAE" w:rsidRPr="002D6BAE" w:rsidRDefault="00363577">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01225D7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1E67DE52" w14:textId="008FCBB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4525E835" wp14:editId="264A0432">
                <wp:simplePos x="0" y="0"/>
                <wp:positionH relativeFrom="column">
                  <wp:posOffset>571500</wp:posOffset>
                </wp:positionH>
                <wp:positionV relativeFrom="paragraph">
                  <wp:posOffset>43815</wp:posOffset>
                </wp:positionV>
                <wp:extent cx="5400675" cy="295275"/>
                <wp:effectExtent l="0" t="0" r="0" b="0"/>
                <wp:wrapNone/>
                <wp:docPr id="1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5E835" id="Text Box 13" o:spid="_x0000_s1038"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" filled="f" stroked="f">
                <v:textbox>
                  <w:txbxContent>
                    <w:p w14:paraId="1A1208F9" w14:textId="52E63682" w:rsidR="002D6BAE" w:rsidRPr="002D6BAE" w:rsidRDefault="00363577">
                      <w:pPr>
                        <w:rPr>
                          <w:rFonts w:ascii="Times New Roman" w:hAnsi="Times New Roman"/>
                          <w:b/>
                          <w:sz w:val="28"/>
                          <w:szCs w:val="28"/>
                        </w:rPr>
                      </w:pPr>
                      <w:r>
                        <w:rPr>
                          <w:rFonts w:ascii="Times New Roman" w:hAnsi="Times New Roman"/>
                          <w:b/>
                          <w:sz w:val="28"/>
                          <w:szCs w:val="28"/>
                        </w:rPr>
                        <w:t xml:space="preserve">72 OLD REFINERY ROAD ELELENWO, RIVERS STATE </w:t>
                      </w:r>
                    </w:p>
                  </w:txbxContent>
                </v:textbox>
              </v:shape>
            </w:pict>
          </mc:Fallback>
        </mc:AlternateContent>
      </w:r>
    </w:p>
    <w:p w14:paraId="11C8A598" w14:textId="6A43CF0B"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Address............................................................................</w:t>
      </w:r>
    </w:p>
    <w:p w14:paraId="598560D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CE20005" w14:textId="3099F06F"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r w:rsidR="00363577" w:rsidRPr="00363577">
        <w:rPr>
          <w:rFonts w:ascii="Times New Roman" w:hAnsi="Times New Roman"/>
          <w:b/>
          <w:noProof/>
          <w:sz w:val="28"/>
          <w:szCs w:val="28"/>
        </w:rPr>
        <w:t xml:space="preserve"> </w:t>
      </w:r>
      <w:r w:rsidR="00363577">
        <w:rPr>
          <w:rFonts w:ascii="Times New Roman" w:hAnsi="Times New Roman"/>
          <w:b/>
          <w:noProof/>
          <w:sz w:val="28"/>
          <w:szCs w:val="28"/>
        </w:rPr>
        <w:drawing>
          <wp:inline distT="0" distB="0" distL="0" distR="0" wp14:anchorId="4DFDEB3B" wp14:editId="2136063C">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3527C065" w14:textId="38CD988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6912D723" wp14:editId="71006FCA">
                <wp:simplePos x="0" y="0"/>
                <wp:positionH relativeFrom="column">
                  <wp:posOffset>571500</wp:posOffset>
                </wp:positionH>
                <wp:positionV relativeFrom="paragraph">
                  <wp:posOffset>42545</wp:posOffset>
                </wp:positionV>
                <wp:extent cx="1047750" cy="295275"/>
                <wp:effectExtent l="0" t="0" r="0" b="1270"/>
                <wp:wrapNone/>
                <wp:docPr id="1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2D723" id="Text Box 14" o:spid="_x0000_s1039"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" filled="f" stroked="f">
                <v:textbox>
                  <w:txbxContent>
                    <w:p w14:paraId="246D7225"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510CB0D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Date:..............................................................................</w:t>
      </w:r>
      <w:proofErr w:type="gramEnd"/>
    </w:p>
    <w:p w14:paraId="6EE91340" w14:textId="77777777" w:rsidR="002B1B7D" w:rsidRPr="00281B67" w:rsidRDefault="002B1B7D" w:rsidP="002B1B7D">
      <w:pPr>
        <w:jc w:val="center"/>
        <w:rPr>
          <w:rFonts w:ascii="Bookman Old Style" w:hAnsi="Bookman Old Style"/>
          <w:b/>
          <w:bCs/>
          <w:color w:val="000000" w:themeColor="text1"/>
          <w:sz w:val="24"/>
          <w:szCs w:val="24"/>
          <w:u w:val="single"/>
        </w:rPr>
      </w:pPr>
    </w:p>
    <w:p w14:paraId="7E9474B5"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204E4AB4"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 xml:space="preserve">No 72 Old Refinery Road </w:t>
      </w:r>
      <w:proofErr w:type="spellStart"/>
      <w:r w:rsidR="00E2147C">
        <w:rPr>
          <w:rFonts w:ascii="Times New Roman" w:hAnsi="Times New Roman"/>
          <w:b/>
          <w:sz w:val="28"/>
          <w:szCs w:val="28"/>
        </w:rPr>
        <w:t>Elelenwo</w:t>
      </w:r>
      <w:proofErr w:type="spellEnd"/>
      <w:r w:rsidR="00E2147C">
        <w:rPr>
          <w:rFonts w:ascii="Times New Roman" w:hAnsi="Times New Roman"/>
          <w:b/>
          <w:sz w:val="28"/>
          <w:szCs w:val="28"/>
        </w:rPr>
        <w:t xml:space="preserve">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694941C"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3D02E34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The </w:t>
      </w:r>
      <w:proofErr w:type="spellStart"/>
      <w:r w:rsidRPr="00281B67">
        <w:rPr>
          <w:rFonts w:ascii="Bookman Old Style" w:hAnsi="Bookman Old Style" w:cs="Arial"/>
          <w:b/>
          <w:color w:val="000000" w:themeColor="text1"/>
          <w:sz w:val="24"/>
          <w:szCs w:val="24"/>
        </w:rPr>
        <w:t>Super Agent</w:t>
      </w:r>
      <w:proofErr w:type="spellEnd"/>
      <w:r w:rsidRPr="00281B67">
        <w:rPr>
          <w:rFonts w:ascii="Bookman Old Style" w:hAnsi="Bookman Old Style" w:cs="Arial"/>
          <w:b/>
          <w:color w:val="000000" w:themeColor="text1"/>
          <w:sz w:val="24"/>
          <w:szCs w:val="24"/>
        </w:rPr>
        <w:t xml:space="preserve"> signed as follows:</w:t>
      </w:r>
    </w:p>
    <w:p w14:paraId="32D59387" w14:textId="5F101EC5"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12D43A86" wp14:editId="03EE1108">
                <wp:simplePos x="0" y="0"/>
                <wp:positionH relativeFrom="column">
                  <wp:posOffset>542925</wp:posOffset>
                </wp:positionH>
                <wp:positionV relativeFrom="paragraph">
                  <wp:posOffset>59055</wp:posOffset>
                </wp:positionV>
                <wp:extent cx="2752725" cy="295275"/>
                <wp:effectExtent l="0" t="635" r="0" b="0"/>
                <wp:wrapNone/>
                <wp:docPr id="1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43A86" id="Text Box 17" o:spid="_x0000_s1040"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ob4w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" filled="f" stroked="f">
                <v:textbox>
                  <w:txbxContent>
                    <w:p w14:paraId="1FF6D92D"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46896421" w14:textId="4E1071B3"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2816" behindDoc="0" locked="0" layoutInCell="1" allowOverlap="1" wp14:anchorId="72D5F43A" wp14:editId="24EA5D77">
                <wp:simplePos x="0" y="0"/>
                <wp:positionH relativeFrom="column">
                  <wp:posOffset>704850</wp:posOffset>
                </wp:positionH>
                <wp:positionV relativeFrom="paragraph">
                  <wp:posOffset>137160</wp:posOffset>
                </wp:positionV>
                <wp:extent cx="942975" cy="619125"/>
                <wp:effectExtent l="0" t="635" r="0" b="0"/>
                <wp:wrapNone/>
                <wp:docPr id="1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5F43A" id="Text Box 23" o:spid="_x0000_s1041" type="#_x0000_t202" style="position:absolute;left:0;text-align:left;margin-left:55.5pt;margin-top:10.8pt;width:74.25pt;height:4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" filled="f" stroked="f">
                <v:textbox>
                  <w:txbxContent>
                    <w:p w14:paraId="156077CA"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03872334" wp14:editId="725E3AF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1FD327C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2A98BF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3D6BE6B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F7FB03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098DAE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531248A6" w14:textId="2DE37D60"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15075533" wp14:editId="40F5B9BE">
                <wp:simplePos x="0" y="0"/>
                <wp:positionH relativeFrom="column">
                  <wp:posOffset>466725</wp:posOffset>
                </wp:positionH>
                <wp:positionV relativeFrom="paragraph">
                  <wp:posOffset>54610</wp:posOffset>
                </wp:positionV>
                <wp:extent cx="2752725" cy="295275"/>
                <wp:effectExtent l="0" t="1270" r="0" b="0"/>
                <wp:wrapNone/>
                <wp:docPr id="1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75533" id="Text Box 18" o:spid="_x0000_s1042"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" filled="f" stroked="f">
                <v:textbox>
                  <w:txbxContent>
                    <w:p w14:paraId="240FD22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7F79F0C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0415FDE6" w14:textId="577ABF6C"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555C5061" wp14:editId="6CC4DDB8">
                <wp:simplePos x="0" y="0"/>
                <wp:positionH relativeFrom="column">
                  <wp:posOffset>561975</wp:posOffset>
                </wp:positionH>
                <wp:positionV relativeFrom="paragraph">
                  <wp:posOffset>58420</wp:posOffset>
                </wp:positionV>
                <wp:extent cx="5791200" cy="295275"/>
                <wp:effectExtent l="0" t="635" r="0" b="0"/>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C5061" id="Text Box 19" o:spid="_x0000_s1043"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gk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HVsHNVUUB9JD8K0L7TfdGkBf3M20K6U3P/aC1ScdZ8tebLJl8u4XClYrtYL&#10;CvCyUl1WhJUEVfLA2XS9CdNC7h2apqVO0xQsXJOP2iSJz6xO/GkfkvLT7saFu4zTq+c/bPcH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N8aCTkAQAAqQMAAA4AAAAAAAAAAAAAAAAALgIAAGRycy9lMm9Eb2MueG1sUEsBAi0A&#10;FAAGAAgAAAAhAAdFRifcAAAACAEAAA8AAAAAAAAAAAAAAAAAPgQAAGRycy9kb3ducmV2LnhtbFBL&#10;BQYAAAAABAAEAPMAAABHBQAAAAA=&#10;" filled="f" stroked="f">
                <v:textbox>
                  <w:txbxContent>
                    <w:p w14:paraId="59D25C76"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No 72 Old Refinery Road </w:t>
                      </w:r>
                      <w:proofErr w:type="spellStart"/>
                      <w:r>
                        <w:rPr>
                          <w:rFonts w:ascii="Times New Roman" w:hAnsi="Times New Roman"/>
                          <w:b/>
                          <w:sz w:val="28"/>
                          <w:szCs w:val="28"/>
                        </w:rPr>
                        <w:t>Elelenwo</w:t>
                      </w:r>
                      <w:proofErr w:type="spellEnd"/>
                      <w:r>
                        <w:rPr>
                          <w:rFonts w:ascii="Times New Roman" w:hAnsi="Times New Roman"/>
                          <w:b/>
                          <w:sz w:val="28"/>
                          <w:szCs w:val="28"/>
                        </w:rPr>
                        <w:t xml:space="preserve"> Port Harcourt Rivers State Nigeria</w:t>
                      </w:r>
                    </w:p>
                  </w:txbxContent>
                </v:textbox>
              </v:shape>
            </w:pict>
          </mc:Fallback>
        </mc:AlternateContent>
      </w:r>
    </w:p>
    <w:p w14:paraId="5ABA15AD" w14:textId="5A96F1F2"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518484AF" wp14:editId="4F1B04E0">
                <wp:simplePos x="0" y="0"/>
                <wp:positionH relativeFrom="column">
                  <wp:posOffset>733425</wp:posOffset>
                </wp:positionH>
                <wp:positionV relativeFrom="paragraph">
                  <wp:posOffset>99060</wp:posOffset>
                </wp:positionV>
                <wp:extent cx="942975" cy="504825"/>
                <wp:effectExtent l="0" t="1270" r="0" b="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84AF" id="Text Box 24" o:spid="_x0000_s1044"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Cx2irl5QEAAKgDAAAOAAAAAAAAAAAAAAAAAC4CAABkcnMvZTJvRG9jLnhtbFBLAQIt&#10;ABQABgAIAAAAIQAWiwgf3AAAAAkBAAAPAAAAAAAAAAAAAAAAAD8EAABkcnMvZG93bnJldi54bWxQ&#10;SwUGAAAAAAQABADzAAAASAUAAAAA&#10;" filled="f" stroked="f">
                <v:textbox>
                  <w:txbxContent>
                    <w:p w14:paraId="79BE64CC"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409BF1F" wp14:editId="24F5DF8E">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0">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2FDE85B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6BD48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269CC438" w14:textId="692CDFA1" w:rsidR="002B1B7D" w:rsidRPr="00281B67" w:rsidRDefault="0036357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0768" behindDoc="0" locked="0" layoutInCell="1" allowOverlap="1" wp14:anchorId="63E3198B" wp14:editId="6737F7DE">
                <wp:simplePos x="0" y="0"/>
                <wp:positionH relativeFrom="column">
                  <wp:posOffset>619125</wp:posOffset>
                </wp:positionH>
                <wp:positionV relativeFrom="paragraph">
                  <wp:posOffset>66675</wp:posOffset>
                </wp:positionV>
                <wp:extent cx="1047750" cy="295275"/>
                <wp:effectExtent l="0" t="635" r="0" b="0"/>
                <wp:wrapNone/>
                <wp:docPr id="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3198B" id="Text Box 20" o:spid="_x0000_s1045" type="#_x0000_t202" style="position:absolute;left:0;text-align:left;margin-left:48.75pt;margin-top:5.25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" filled="f" stroked="f">
                <v:textbox>
                  <w:txbxContent>
                    <w:p w14:paraId="319EF73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6720635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lastRenderedPageBreak/>
        <w:t>Date:..............................................................................</w:t>
      </w:r>
      <w:proofErr w:type="gramEnd"/>
    </w:p>
    <w:p w14:paraId="6090205A"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14:paraId="1436006E"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76BB265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04BBDD03"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361A6F1E"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2F25A020"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517CB760" w14:textId="77777777" w:rsidR="00E512DE" w:rsidRDefault="00E512DE"/>
    <w:sectPr w:rsidR="00E512DE" w:rsidSect="000F3E8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6A0C3" w14:textId="77777777" w:rsidR="00CE40A4" w:rsidRDefault="00CE40A4">
      <w:pPr>
        <w:spacing w:after="0" w:line="240" w:lineRule="auto"/>
      </w:pPr>
      <w:r>
        <w:separator/>
      </w:r>
    </w:p>
  </w:endnote>
  <w:endnote w:type="continuationSeparator" w:id="0">
    <w:p w14:paraId="630FB09E" w14:textId="77777777" w:rsidR="00CE40A4" w:rsidRDefault="00CE4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0F7B9860" w14:textId="49612217" w:rsidR="008A4AE8" w:rsidRDefault="00121E20">
            <w:pPr>
              <w:pStyle w:val="Footer"/>
            </w:pPr>
            <w:r>
              <w:rPr>
                <w:noProof/>
              </w:rPr>
              <w:drawing>
                <wp:anchor distT="0" distB="0" distL="114300" distR="114300" simplePos="0" relativeHeight="251661312" behindDoc="0" locked="0" layoutInCell="1" allowOverlap="1" wp14:anchorId="5703928B" wp14:editId="23C2BCD3">
                  <wp:simplePos x="0" y="0"/>
                  <wp:positionH relativeFrom="column">
                    <wp:posOffset>3109011</wp:posOffset>
                  </wp:positionH>
                  <wp:positionV relativeFrom="paragraph">
                    <wp:posOffset>-90720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14:anchorId="5A317C5C" wp14:editId="377CB867">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14:paraId="13916701"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CFC02" w14:textId="77777777" w:rsidR="00CE40A4" w:rsidRDefault="00CE40A4">
      <w:pPr>
        <w:spacing w:after="0" w:line="240" w:lineRule="auto"/>
      </w:pPr>
      <w:r>
        <w:separator/>
      </w:r>
    </w:p>
  </w:footnote>
  <w:footnote w:type="continuationSeparator" w:id="0">
    <w:p w14:paraId="54549EF4" w14:textId="77777777" w:rsidR="00CE40A4" w:rsidRDefault="00CE4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98265669">
    <w:abstractNumId w:val="0"/>
  </w:num>
  <w:num w:numId="2" w16cid:durableId="1919438418">
    <w:abstractNumId w:val="4"/>
  </w:num>
  <w:num w:numId="3" w16cid:durableId="862744042">
    <w:abstractNumId w:val="6"/>
  </w:num>
  <w:num w:numId="4" w16cid:durableId="85613096">
    <w:abstractNumId w:val="1"/>
  </w:num>
  <w:num w:numId="5" w16cid:durableId="1681619277">
    <w:abstractNumId w:val="2"/>
  </w:num>
  <w:num w:numId="6" w16cid:durableId="1960410271">
    <w:abstractNumId w:val="3"/>
  </w:num>
  <w:num w:numId="7" w16cid:durableId="732197158">
    <w:abstractNumId w:val="8"/>
  </w:num>
  <w:num w:numId="8" w16cid:durableId="632053729">
    <w:abstractNumId w:val="9"/>
  </w:num>
  <w:num w:numId="9" w16cid:durableId="66347514">
    <w:abstractNumId w:val="7"/>
  </w:num>
  <w:num w:numId="10" w16cid:durableId="1185821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D397A"/>
    <w:rsid w:val="000F1A9A"/>
    <w:rsid w:val="00103A69"/>
    <w:rsid w:val="00121E20"/>
    <w:rsid w:val="00136202"/>
    <w:rsid w:val="0017060D"/>
    <w:rsid w:val="001F2E16"/>
    <w:rsid w:val="00205E83"/>
    <w:rsid w:val="00220F4D"/>
    <w:rsid w:val="002A75BC"/>
    <w:rsid w:val="002B1B7D"/>
    <w:rsid w:val="002B40C8"/>
    <w:rsid w:val="002C4C75"/>
    <w:rsid w:val="002D6BAE"/>
    <w:rsid w:val="002F2F30"/>
    <w:rsid w:val="00314705"/>
    <w:rsid w:val="003365B0"/>
    <w:rsid w:val="00363577"/>
    <w:rsid w:val="00363768"/>
    <w:rsid w:val="00376C2D"/>
    <w:rsid w:val="003A73FF"/>
    <w:rsid w:val="003B44CF"/>
    <w:rsid w:val="004B10BE"/>
    <w:rsid w:val="00547843"/>
    <w:rsid w:val="00571EBA"/>
    <w:rsid w:val="00594482"/>
    <w:rsid w:val="00650C7C"/>
    <w:rsid w:val="00697FB7"/>
    <w:rsid w:val="006C3E04"/>
    <w:rsid w:val="007110D4"/>
    <w:rsid w:val="007369D2"/>
    <w:rsid w:val="0078031A"/>
    <w:rsid w:val="007836E7"/>
    <w:rsid w:val="0083238B"/>
    <w:rsid w:val="00881734"/>
    <w:rsid w:val="00902AFA"/>
    <w:rsid w:val="00920B26"/>
    <w:rsid w:val="009406FB"/>
    <w:rsid w:val="00976356"/>
    <w:rsid w:val="00993E2D"/>
    <w:rsid w:val="009E2932"/>
    <w:rsid w:val="009F6880"/>
    <w:rsid w:val="00A16D49"/>
    <w:rsid w:val="00B60A2D"/>
    <w:rsid w:val="00B94C4B"/>
    <w:rsid w:val="00BE62E6"/>
    <w:rsid w:val="00C37E5D"/>
    <w:rsid w:val="00C62A64"/>
    <w:rsid w:val="00C73006"/>
    <w:rsid w:val="00CD6C71"/>
    <w:rsid w:val="00CD772D"/>
    <w:rsid w:val="00CE40A4"/>
    <w:rsid w:val="00D215C1"/>
    <w:rsid w:val="00D553C0"/>
    <w:rsid w:val="00D978EC"/>
    <w:rsid w:val="00E023C1"/>
    <w:rsid w:val="00E17CBA"/>
    <w:rsid w:val="00E2147C"/>
    <w:rsid w:val="00E512DE"/>
    <w:rsid w:val="00E84456"/>
    <w:rsid w:val="00EB4E2F"/>
    <w:rsid w:val="00EF30EA"/>
    <w:rsid w:val="00EF7211"/>
    <w:rsid w:val="00F069BD"/>
    <w:rsid w:val="00F50676"/>
    <w:rsid w:val="00F63206"/>
    <w:rsid w:val="00F75D25"/>
    <w:rsid w:val="00FA7B4E"/>
    <w:rsid w:val="00FE13E6"/>
    <w:rsid w:val="00FF40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C3501"/>
  <w15:docId w15:val="{9A163C29-BC16-4C70-BA09-B18181E4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4</cp:revision>
  <cp:lastPrinted>2023-07-13T09:45:00Z</cp:lastPrinted>
  <dcterms:created xsi:type="dcterms:W3CDTF">2023-07-29T23:01:00Z</dcterms:created>
  <dcterms:modified xsi:type="dcterms:W3CDTF">2023-07-30T20:59:00Z</dcterms:modified>
</cp:coreProperties>
</file>