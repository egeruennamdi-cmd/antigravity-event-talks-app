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D870E9"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color w:val="000000" w:themeColor="text1"/>
          <w:sz w:val="44"/>
          <w:szCs w:val="44"/>
        </w:rPr>
        <w:t>QUEENETH ETTA EGBE</w:t>
      </w:r>
    </w:p>
    <w:p w:rsidR="002B1B7D" w:rsidRPr="00281B67" w:rsidRDefault="0078031A" w:rsidP="002B1B7D">
      <w:pPr>
        <w:pStyle w:val="NoSpacing"/>
        <w:jc w:val="center"/>
        <w:rPr>
          <w:rFonts w:ascii="Bookman Old Style" w:hAnsi="Bookman Old Style" w:cs="Times New Roman"/>
          <w:b/>
          <w:color w:val="000000" w:themeColor="text1"/>
          <w:sz w:val="44"/>
          <w:szCs w:val="44"/>
        </w:rPr>
      </w:pPr>
      <w:r>
        <w:rPr>
          <w:noProof/>
        </w:rPr>
        <w:drawing>
          <wp:anchor distT="0" distB="0" distL="114300" distR="114300" simplePos="0" relativeHeight="251613696" behindDoc="0" locked="0" layoutInCell="1" allowOverlap="1" wp14:anchorId="1EA7C834" wp14:editId="25B82C70">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rsidR="002B1B7D" w:rsidRPr="00281B67" w:rsidRDefault="002B1B7D" w:rsidP="002B1B7D">
      <w:pPr>
        <w:jc w:val="center"/>
        <w:rPr>
          <w:rFonts w:ascii="Bookman Old Style" w:hAnsi="Bookman Old Style"/>
          <w:b/>
          <w:sz w:val="24"/>
          <w:szCs w:val="24"/>
        </w:rPr>
      </w:pPr>
    </w:p>
    <w:p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rsidR="002B1B7D" w:rsidRPr="00281B67" w:rsidRDefault="002B1B7D" w:rsidP="002B1B7D">
      <w:pPr>
        <w:jc w:val="center"/>
        <w:rPr>
          <w:rFonts w:ascii="Bookman Old Style" w:hAnsi="Bookman Old Style"/>
          <w:b/>
          <w:sz w:val="24"/>
          <w:szCs w:val="24"/>
        </w:rPr>
      </w:pP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rsidR="007836E7" w:rsidRDefault="007836E7" w:rsidP="007836E7">
      <w:pPr>
        <w:tabs>
          <w:tab w:val="left" w:pos="1215"/>
          <w:tab w:val="left" w:pos="2940"/>
        </w:tabs>
        <w:spacing w:after="0"/>
        <w:jc w:val="center"/>
        <w:rPr>
          <w:rFonts w:ascii="Bookman Old Style" w:hAnsi="Bookman Old Style"/>
          <w:sz w:val="24"/>
          <w:szCs w:val="24"/>
        </w:rPr>
      </w:pPr>
    </w:p>
    <w:p w:rsidR="007836E7" w:rsidRDefault="007836E7" w:rsidP="007836E7">
      <w:pPr>
        <w:tabs>
          <w:tab w:val="left" w:pos="1215"/>
          <w:tab w:val="left" w:pos="2940"/>
        </w:tabs>
        <w:spacing w:after="0"/>
        <w:jc w:val="center"/>
        <w:rPr>
          <w:rFonts w:ascii="Bookman Old Style" w:hAnsi="Bookman Old Style"/>
          <w:sz w:val="24"/>
          <w:szCs w:val="24"/>
        </w:rPr>
      </w:pPr>
    </w:p>
    <w:p w:rsidR="007836E7" w:rsidRPr="00281B67" w:rsidRDefault="007836E7" w:rsidP="007836E7">
      <w:pPr>
        <w:tabs>
          <w:tab w:val="left" w:pos="1215"/>
          <w:tab w:val="left" w:pos="2940"/>
        </w:tabs>
        <w:spacing w:after="0"/>
        <w:jc w:val="center"/>
        <w:rPr>
          <w:rFonts w:ascii="Bookman Old Style" w:hAnsi="Bookman Old Style" w:cs="Arial"/>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2B1B7D" w:rsidRPr="00E81CB3"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sidRPr="00E81CB3">
        <w:rPr>
          <w:rFonts w:ascii="Bookman Old Style" w:eastAsia="Calibri" w:hAnsi="Bookman Old Style" w:cs="Arial"/>
          <w:bCs/>
          <w:color w:val="000000" w:themeColor="text1"/>
          <w:sz w:val="24"/>
          <w:szCs w:val="24"/>
        </w:rPr>
        <w:lastRenderedPageBreak/>
        <w:t>T</w:t>
      </w:r>
      <w:r>
        <w:rPr>
          <w:rFonts w:ascii="Bookman Old Style" w:eastAsia="Calibri" w:hAnsi="Bookman Old Style" w:cs="Arial"/>
          <w:bCs/>
          <w:color w:val="000000" w:themeColor="text1"/>
          <w:sz w:val="24"/>
          <w:szCs w:val="24"/>
        </w:rPr>
        <w:t>his</w:t>
      </w:r>
      <w:r w:rsidRPr="00281B67">
        <w:rPr>
          <w:rFonts w:ascii="Bookman Old Style" w:eastAsia="Calibri" w:hAnsi="Bookman Old Style" w:cs="Arial"/>
          <w:b/>
          <w:color w:val="000000" w:themeColor="text1"/>
          <w:sz w:val="24"/>
          <w:szCs w:val="24"/>
        </w:rPr>
        <w:t xml:space="preserve"> ADDENDUM TO THE AGENCY AGREEMENT </w:t>
      </w:r>
      <w:r w:rsidRPr="00281B67">
        <w:rPr>
          <w:rFonts w:ascii="Bookman Old Style" w:eastAsia="Calibri" w:hAnsi="Bookman Old Style" w:cs="Arial"/>
          <w:color w:val="000000" w:themeColor="text1"/>
          <w:sz w:val="24"/>
          <w:szCs w:val="24"/>
        </w:rPr>
        <w:t xml:space="preserve">is entered into and shall be effective as </w:t>
      </w:r>
      <w:r w:rsidRPr="00E81CB3">
        <w:rPr>
          <w:rFonts w:ascii="Bookman Old Style" w:eastAsia="Calibri" w:hAnsi="Bookman Old Style" w:cs="Arial"/>
          <w:color w:val="000000" w:themeColor="text1"/>
          <w:sz w:val="24"/>
          <w:szCs w:val="24"/>
        </w:rPr>
        <w:t xml:space="preserve">of </w:t>
      </w:r>
      <w:r w:rsidRPr="00D870E9">
        <w:rPr>
          <w:rFonts w:ascii="Bookman Old Style" w:hAnsi="Bookman Old Style" w:cs="Arial"/>
          <w:kern w:val="1"/>
          <w:sz w:val="24"/>
          <w:szCs w:val="24"/>
          <w:u w:val="single"/>
          <w:lang w:val="en-GB" w:eastAsia="ar-SA"/>
        </w:rPr>
        <w:t>_</w:t>
      </w:r>
      <w:r w:rsidR="00D870E9" w:rsidRPr="00D870E9">
        <w:rPr>
          <w:rFonts w:ascii="Bookman Old Style" w:hAnsi="Bookman Old Style" w:cs="Arial"/>
          <w:kern w:val="1"/>
          <w:sz w:val="24"/>
          <w:szCs w:val="24"/>
          <w:u w:val="single"/>
          <w:lang w:val="en-GB" w:eastAsia="ar-SA"/>
        </w:rPr>
        <w:t>27/07/2023</w:t>
      </w:r>
      <w:r w:rsidRPr="00E81CB3">
        <w:rPr>
          <w:rFonts w:ascii="Bookman Old Style" w:eastAsia="SimSun" w:hAnsi="Bookman Old Style" w:cs="Arial"/>
          <w:kern w:val="1"/>
          <w:sz w:val="24"/>
          <w:szCs w:val="24"/>
          <w:lang w:val="en-GB" w:eastAsia="ar-SA"/>
        </w:rPr>
        <w:t xml:space="preserve">____________________ (the </w:t>
      </w:r>
      <w:r w:rsidRPr="00E81CB3">
        <w:rPr>
          <w:rFonts w:ascii="Bookman Old Style" w:eastAsia="SimSun" w:hAnsi="Bookman Old Style" w:cs="Arial"/>
          <w:b/>
          <w:kern w:val="1"/>
          <w:sz w:val="24"/>
          <w:szCs w:val="24"/>
          <w:lang w:val="en-GB" w:eastAsia="ar-SA"/>
        </w:rPr>
        <w:t>“Effective Date”</w:t>
      </w:r>
      <w:r w:rsidRPr="00E81CB3">
        <w:rPr>
          <w:rFonts w:ascii="Bookman Old Style" w:eastAsia="SimSun" w:hAnsi="Bookman Old Style" w:cs="Arial"/>
          <w:kern w:val="1"/>
          <w:sz w:val="24"/>
          <w:szCs w:val="24"/>
          <w:lang w:val="en-GB" w:eastAsia="ar-SA"/>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Tomi’s House, 9 Funsho Williams Avenue, Ojuelegba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0085555E">
        <w:rPr>
          <w:rFonts w:ascii="Bookman Old Style" w:eastAsia="Calibri" w:hAnsi="Bookman Old Style" w:cs="Arial"/>
          <w:color w:val="000000" w:themeColor="text1"/>
          <w:sz w:val="24"/>
          <w:szCs w:val="24"/>
        </w:rPr>
        <w:t xml:space="preserve"> </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Default="00D870E9"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D870E9">
        <w:rPr>
          <w:rFonts w:ascii="Bookman Old Style" w:eastAsia="SimSun" w:hAnsi="Bookman Old Style" w:cs="Arial"/>
          <w:kern w:val="1"/>
          <w:sz w:val="24"/>
          <w:szCs w:val="24"/>
          <w:u w:val="single"/>
          <w:lang w:val="en-GB" w:eastAsia="ar-SA"/>
        </w:rPr>
        <w:t>QUEENETH ETTA EGBE</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rsidR="002B1B7D" w:rsidRPr="00D870E9"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u w:val="single"/>
          <w:lang w:val="en-GB" w:eastAsia="ar-SA"/>
        </w:rPr>
      </w:pPr>
      <w:r>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_</w:t>
      </w:r>
      <w:r w:rsidR="00D870E9" w:rsidRPr="00D870E9">
        <w:rPr>
          <w:rFonts w:ascii="Bookman Old Style" w:eastAsia="SimSun" w:hAnsi="Bookman Old Style" w:cs="Arial"/>
          <w:kern w:val="1"/>
          <w:sz w:val="24"/>
          <w:szCs w:val="24"/>
          <w:u w:val="single"/>
          <w:lang w:val="en-GB" w:eastAsia="ar-SA"/>
        </w:rPr>
        <w:t>CR-CLB-35488</w:t>
      </w:r>
      <w:r w:rsidR="002B1B7D" w:rsidRPr="00D870E9">
        <w:rPr>
          <w:rFonts w:ascii="Bookman Old Style" w:eastAsia="SimSun" w:hAnsi="Bookman Old Style" w:cs="Arial"/>
          <w:kern w:val="1"/>
          <w:sz w:val="24"/>
          <w:szCs w:val="24"/>
          <w:u w:val="single"/>
          <w:lang w:val="en-GB" w:eastAsia="ar-SA"/>
        </w:rPr>
        <w:t xml:space="preserve"> </w:t>
      </w:r>
    </w:p>
    <w:p w:rsidR="002B1B7D" w:rsidRPr="00D870E9"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u w:val="single"/>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w:t>
      </w:r>
      <w:r w:rsidR="00D870E9" w:rsidRPr="00D870E9">
        <w:rPr>
          <w:rFonts w:ascii="Bookman Old Style" w:eastAsia="SimSun" w:hAnsi="Bookman Old Style" w:cs="Arial"/>
          <w:kern w:val="1"/>
          <w:sz w:val="24"/>
          <w:szCs w:val="24"/>
          <w:u w:val="single"/>
          <w:lang w:val="en-GB" w:eastAsia="ar-SA"/>
        </w:rPr>
        <w:t>26 OLD MARIAN CALABAR</w:t>
      </w:r>
    </w:p>
    <w:p w:rsidR="002B1B7D" w:rsidRPr="00D870E9"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u w:val="single"/>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w:t>
      </w:r>
      <w:r w:rsidR="000E4B97">
        <w:rPr>
          <w:rFonts w:ascii="Bookman Old Style" w:eastAsiaTheme="minorHAnsi" w:hAnsi="Bookman Old Style" w:cs="Arial"/>
          <w:color w:val="000000" w:themeColor="text1"/>
          <w:sz w:val="24"/>
          <w:szCs w:val="24"/>
        </w:rPr>
        <w:t>distribute the</w:t>
      </w:r>
      <w:r>
        <w:rPr>
          <w:rFonts w:ascii="Bookman Old Style" w:eastAsiaTheme="minorHAnsi" w:hAnsi="Bookman Old Style" w:cs="Arial"/>
          <w:color w:val="000000" w:themeColor="text1"/>
          <w:sz w:val="24"/>
          <w:szCs w:val="24"/>
        </w:rPr>
        <w:t xml:space="preserv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w:t>
      </w:r>
      <w:r w:rsidR="000E4B97">
        <w:rPr>
          <w:rFonts w:ascii="Bookman Old Style" w:eastAsiaTheme="minorHAnsi" w:hAnsi="Bookman Old Style" w:cs="Arial"/>
          <w:color w:val="000000" w:themeColor="text1"/>
          <w:sz w:val="24"/>
          <w:szCs w:val="24"/>
        </w:rPr>
        <w:t>equipment and</w:t>
      </w:r>
      <w:r>
        <w:rPr>
          <w:rFonts w:ascii="Bookman Old Style" w:eastAsiaTheme="minorHAnsi" w:hAnsi="Bookman Old Style" w:cs="Arial"/>
          <w:color w:val="000000" w:themeColor="text1"/>
          <w:sz w:val="24"/>
          <w:szCs w:val="24"/>
        </w:rPr>
        <w:t xml:space="preserve">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identifies a suitable location in which the equipment will be </w:t>
      </w:r>
      <w:r>
        <w:rPr>
          <w:rFonts w:ascii="Bookman Old Style" w:hAnsi="Bookman Old Style" w:cs="Arial"/>
          <w:color w:val="000000" w:themeColor="text1"/>
          <w:sz w:val="24"/>
          <w:szCs w:val="24"/>
        </w:rPr>
        <w:t>installed</w:t>
      </w:r>
      <w:r w:rsidRPr="00281B67">
        <w:rPr>
          <w:rFonts w:ascii="Bookman Old Style" w:hAnsi="Bookman Old Style" w:cs="Arial"/>
          <w:color w:val="000000" w:themeColor="text1"/>
          <w:sz w:val="24"/>
          <w:szCs w:val="24"/>
        </w:rPr>
        <w:t xml:space="preserve"> in the betting shop or within the vicinity of the betting shop.</w:t>
      </w:r>
    </w:p>
    <w:p w:rsidR="002B1B7D" w:rsidRPr="00281B67" w:rsidRDefault="003B6F81"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ensure that he/she provides 20</w:t>
      </w:r>
      <w:r w:rsidR="002B1B7D">
        <w:rPr>
          <w:rFonts w:ascii="Bookman Old Style" w:hAnsi="Bookman Old Style" w:cs="Arial"/>
          <w:color w:val="000000" w:themeColor="text1"/>
          <w:sz w:val="24"/>
          <w:szCs w:val="24"/>
        </w:rPr>
        <w:t>%</w:t>
      </w:r>
      <w:r w:rsidR="002B1B7D" w:rsidRPr="00281B67">
        <w:rPr>
          <w:rFonts w:ascii="Bookman Old Style" w:hAnsi="Bookman Old Style" w:cs="Arial"/>
          <w:color w:val="000000" w:themeColor="text1"/>
          <w:sz w:val="24"/>
          <w:szCs w:val="24"/>
        </w:rPr>
        <w:t xml:space="preserve"> of the agreed price for the purchase of the equipment</w:t>
      </w:r>
      <w:r w:rsidR="002B1B7D">
        <w:rPr>
          <w:rFonts w:ascii="Bookman Old Style" w:hAnsi="Bookman Old Style" w:cs="Arial"/>
          <w:color w:val="000000" w:themeColor="text1"/>
          <w:sz w:val="24"/>
          <w:szCs w:val="24"/>
        </w:rPr>
        <w:t xml:space="preserve"> prior to requesting for the Company’s counterpart fund</w:t>
      </w:r>
      <w:r w:rsidR="002B1B7D" w:rsidRPr="00281B6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sidR="000E4B97">
        <w:rPr>
          <w:rFonts w:ascii="Bookman Old Style" w:hAnsi="Bookman Old Style" w:cs="Arial"/>
          <w:color w:val="000000" w:themeColor="text1"/>
          <w:sz w:val="24"/>
          <w:szCs w:val="24"/>
        </w:rPr>
        <w:t>the</w:t>
      </w:r>
      <w:r w:rsidR="000E4B97" w:rsidRPr="00281B67">
        <w:rPr>
          <w:rFonts w:ascii="Bookman Old Style" w:hAnsi="Bookman Old Style" w:cs="Arial"/>
          <w:color w:val="000000" w:themeColor="text1"/>
          <w:sz w:val="24"/>
          <w:szCs w:val="24"/>
        </w:rPr>
        <w:t xml:space="preserve"> installer</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i.e SRD must be on minus or Zero</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r>
        <w:rPr>
          <w:rFonts w:ascii="Bookman Old Style" w:hAnsi="Bookman Old Style" w:cs="Arial"/>
          <w:color w:val="000000" w:themeColor="text1"/>
          <w:sz w:val="24"/>
          <w:szCs w:val="24"/>
          <w:lang w:val="en-GB"/>
        </w:rPr>
        <w:t>uper</w:t>
      </w:r>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Pr>
          <w:rFonts w:ascii="Bookman Old Style" w:hAnsi="Bookman Old Style" w:cs="Arial"/>
          <w:color w:val="000000" w:themeColor="text1"/>
          <w:sz w:val="24"/>
          <w:szCs w:val="24"/>
        </w:rPr>
        <w:t>by crediting the Agent’s account with the agreed Company’s contributi</w:t>
      </w:r>
      <w:r w:rsidR="003B6F81">
        <w:rPr>
          <w:rFonts w:ascii="Bookman Old Style" w:hAnsi="Bookman Old Style" w:cs="Arial"/>
          <w:color w:val="000000" w:themeColor="text1"/>
          <w:sz w:val="24"/>
          <w:szCs w:val="24"/>
        </w:rPr>
        <w:t xml:space="preserve">on in the sum of N1,600,000.00 </w:t>
      </w:r>
      <w:r w:rsidRPr="00281B67">
        <w:rPr>
          <w:rFonts w:ascii="Bookman Old Style" w:hAnsi="Bookman Old Style" w:cs="Arial"/>
          <w:color w:val="000000" w:themeColor="text1"/>
          <w:sz w:val="24"/>
          <w:szCs w:val="24"/>
        </w:rPr>
        <w:t>with the agent providing the remaining</w:t>
      </w:r>
      <w:r>
        <w:rPr>
          <w:rFonts w:ascii="Bookman Old Style" w:hAnsi="Bookman Old Style" w:cs="Arial"/>
          <w:color w:val="000000" w:themeColor="text1"/>
          <w:sz w:val="24"/>
          <w:szCs w:val="24"/>
        </w:rPr>
        <w:t xml:space="preserve"> </w:t>
      </w:r>
      <w:r w:rsidR="000E4B97">
        <w:rPr>
          <w:rFonts w:ascii="Bookman Old Style" w:hAnsi="Bookman Old Style" w:cs="Arial"/>
          <w:color w:val="000000" w:themeColor="text1"/>
          <w:sz w:val="24"/>
          <w:szCs w:val="24"/>
        </w:rPr>
        <w:t>agreed balance</w:t>
      </w:r>
      <w:r w:rsidRPr="00281B67">
        <w:rPr>
          <w:rFonts w:ascii="Bookman Old Style" w:hAnsi="Bookman Old Style" w:cs="Arial"/>
          <w:color w:val="000000" w:themeColor="text1"/>
          <w:sz w:val="24"/>
          <w:szCs w:val="24"/>
        </w:rPr>
        <w:t xml:space="preserve">. </w:t>
      </w:r>
      <w:r>
        <w:rPr>
          <w:rFonts w:ascii="Bookman Old Style" w:hAnsi="Bookman Old Style" w:cs="Arial"/>
          <w:color w:val="000000" w:themeColor="text1"/>
          <w:sz w:val="24"/>
          <w:szCs w:val="24"/>
        </w:rPr>
        <w:t>In this agreement, the agreed ba</w:t>
      </w:r>
      <w:r w:rsidR="003B6F81">
        <w:rPr>
          <w:rFonts w:ascii="Bookman Old Style" w:hAnsi="Bookman Old Style" w:cs="Arial"/>
          <w:color w:val="000000" w:themeColor="text1"/>
          <w:sz w:val="24"/>
          <w:szCs w:val="24"/>
        </w:rPr>
        <w:t xml:space="preserve">lance is the sum of N400,000.00 </w:t>
      </w:r>
      <w:bookmarkStart w:id="1" w:name="_GoBack"/>
      <w:bookmarkEnd w:id="1"/>
      <w:r>
        <w:rPr>
          <w:rFonts w:ascii="Bookman Old Style" w:hAnsi="Bookman Old Style" w:cs="Arial"/>
          <w:color w:val="000000" w:themeColor="text1"/>
          <w:sz w:val="24"/>
          <w:szCs w:val="24"/>
        </w:rPr>
        <w:t>which is the agent’s contribution.</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 xml:space="preserve">to </w:t>
      </w:r>
      <w:r w:rsidR="000E4B97">
        <w:rPr>
          <w:rFonts w:ascii="Bookman Old Style" w:hAnsi="Bookman Old Style" w:cs="Arial"/>
          <w:color w:val="000000" w:themeColor="text1"/>
          <w:sz w:val="24"/>
          <w:szCs w:val="24"/>
          <w:lang w:val="en-GB"/>
        </w:rPr>
        <w:t>enable</w:t>
      </w:r>
      <w:r w:rsidR="000E4B97" w:rsidRPr="00281B67">
        <w:rPr>
          <w:rFonts w:ascii="Bookman Old Style" w:hAnsi="Bookman Old Style" w:cs="Arial"/>
          <w:color w:val="000000" w:themeColor="text1"/>
          <w:sz w:val="24"/>
          <w:szCs w:val="24"/>
          <w:lang w:val="en-GB"/>
        </w:rPr>
        <w:t xml:space="preserve"> the</w:t>
      </w:r>
      <w:r w:rsidRPr="00281B67">
        <w:rPr>
          <w:rFonts w:ascii="Bookman Old Style" w:hAnsi="Bookman Old Style" w:cs="Arial"/>
          <w:color w:val="000000" w:themeColor="text1"/>
          <w:sz w:val="24"/>
          <w:szCs w:val="24"/>
          <w:lang w:val="en-GB"/>
        </w:rPr>
        <w:t xml:space="preserv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rsidR="002B1B7D" w:rsidRDefault="002B1B7D" w:rsidP="002B1B7D">
      <w:pPr>
        <w:pStyle w:val="PlainText"/>
        <w:spacing w:line="276" w:lineRule="auto"/>
        <w:ind w:left="1080"/>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Agent and the Guarantor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gent’s Super-Agent – Mr./Ms.</w:t>
      </w:r>
      <w:r w:rsidR="00EA323F">
        <w:rPr>
          <w:rFonts w:ascii="Bookman Old Style" w:hAnsi="Bookman Old Style"/>
          <w:color w:val="000000" w:themeColor="text1"/>
          <w:sz w:val="24"/>
          <w:szCs w:val="24"/>
        </w:rPr>
        <w:t xml:space="preserve">     </w:t>
      </w:r>
      <w:r w:rsidR="00D870E9">
        <w:rPr>
          <w:rFonts w:ascii="Bookman Old Style" w:hAnsi="Bookman Old Style"/>
          <w:color w:val="000000" w:themeColor="text1"/>
          <w:sz w:val="24"/>
          <w:szCs w:val="24"/>
        </w:rPr>
        <w:t xml:space="preserve">EGERUE NNAMDI </w:t>
      </w:r>
      <w:r w:rsidR="00EA323F">
        <w:rPr>
          <w:rFonts w:ascii="Bookman Old Style" w:hAnsi="Bookman Old Style"/>
          <w:color w:val="000000" w:themeColor="text1"/>
          <w:sz w:val="24"/>
          <w:szCs w:val="24"/>
        </w:rPr>
        <w:t>JOSEPH</w:t>
      </w:r>
      <w:r w:rsidRPr="00281B67">
        <w:rPr>
          <w:rFonts w:ascii="Bookman Old Style" w:hAnsi="Bookman Old Style"/>
          <w:color w:val="000000" w:themeColor="text1"/>
          <w:sz w:val="24"/>
          <w:szCs w:val="24"/>
        </w:rPr>
        <w:t>) shall</w:t>
      </w:r>
      <w:r>
        <w:rPr>
          <w:rFonts w:ascii="Bookman Old Style" w:hAnsi="Bookman Old Style"/>
          <w:color w:val="000000" w:themeColor="text1"/>
          <w:sz w:val="24"/>
          <w:szCs w:val="24"/>
        </w:rPr>
        <w:t>:</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xecute, by way of collateral security, a promissory note with joint and several liability in favour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rsidR="002B1B7D" w:rsidRPr="00281B67" w:rsidRDefault="002B1B7D" w:rsidP="002B1B7D">
      <w:pPr>
        <w:pStyle w:val="PlainText"/>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Super Agent</w:t>
      </w:r>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12672" behindDoc="0" locked="0" layoutInCell="1" allowOverlap="1" wp14:anchorId="1ED40567" wp14:editId="46E00D38">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rsidR="00697FB7" w:rsidRDefault="00697FB7" w:rsidP="002B1B7D">
      <w:pPr>
        <w:spacing w:after="0" w:line="100" w:lineRule="atLeast"/>
        <w:jc w:val="both"/>
        <w:rPr>
          <w:rFonts w:ascii="Bookman Old Style" w:hAnsi="Bookman Old Style" w:cs="Arial"/>
          <w:color w:val="000000" w:themeColor="text1"/>
          <w:sz w:val="24"/>
          <w:szCs w:val="24"/>
        </w:rPr>
      </w:pPr>
    </w:p>
    <w:p w:rsidR="00697FB7" w:rsidRPr="00281B67" w:rsidRDefault="00697FB7"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2"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697FB7" w:rsidRPr="00697FB7">
        <w:rPr>
          <w:rFonts w:ascii="Bookman Old Style" w:hAnsi="Bookman Old Style" w:cs="Arial"/>
          <w:b/>
          <w:bCs/>
          <w:color w:val="000000" w:themeColor="text1"/>
          <w:sz w:val="24"/>
          <w:szCs w:val="24"/>
        </w:rPr>
        <w:t>ADEWALE AKANDE, ESQ.</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2"/>
    <w:p w:rsidR="002B1B7D"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C27D9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b/>
          <w:noProof/>
          <w:color w:val="000000" w:themeColor="text1"/>
          <w:sz w:val="44"/>
          <w:szCs w:val="44"/>
        </w:rPr>
        <w:drawing>
          <wp:anchor distT="0" distB="0" distL="114300" distR="114300" simplePos="0" relativeHeight="251654144" behindDoc="1" locked="0" layoutInCell="1" allowOverlap="1" wp14:anchorId="567E56D2" wp14:editId="47D5A88E">
            <wp:simplePos x="0" y="0"/>
            <wp:positionH relativeFrom="column">
              <wp:posOffset>2187575</wp:posOffset>
            </wp:positionH>
            <wp:positionV relativeFrom="paragraph">
              <wp:posOffset>9162</wp:posOffset>
            </wp:positionV>
            <wp:extent cx="968828" cy="55162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jpg"/>
                    <pic:cNvPicPr/>
                  </pic:nvPicPr>
                  <pic:blipFill>
                    <a:blip r:embed="rId9" cstate="print">
                      <a:extLst>
                        <a:ext uri="{BEBA8EAE-BF5A-486C-A8C5-ECC9F3942E4B}">
                          <a14:imgProps xmlns:a14="http://schemas.microsoft.com/office/drawing/2010/main">
                            <a14:imgLayer r:embed="rId10">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68828" cy="551628"/>
                    </a:xfrm>
                    <a:prstGeom prst="rect">
                      <a:avLst/>
                    </a:prstGeom>
                  </pic:spPr>
                </pic:pic>
              </a:graphicData>
            </a:graphic>
            <wp14:sizeRelH relativeFrom="page">
              <wp14:pctWidth>0</wp14:pctWidth>
            </wp14:sizeRelH>
            <wp14:sizeRelV relativeFrom="page">
              <wp14:pctHeight>0</wp14:pctHeight>
            </wp14:sizeRelV>
          </wp:anchor>
        </w:drawing>
      </w:r>
      <w:r w:rsidR="002B1B7D" w:rsidRPr="00281B67">
        <w:rPr>
          <w:rFonts w:ascii="Bookman Old Style" w:hAnsi="Bookman Old Style" w:cs="Arial"/>
          <w:color w:val="000000" w:themeColor="text1"/>
          <w:sz w:val="24"/>
          <w:szCs w:val="24"/>
        </w:rPr>
        <w:t xml:space="preserve">Name </w:t>
      </w:r>
      <w:r w:rsidR="00EA323F">
        <w:rPr>
          <w:rFonts w:ascii="Bookman Old Style" w:hAnsi="Bookman Old Style" w:cs="Arial"/>
          <w:color w:val="000000"/>
        </w:rPr>
        <w:t>QUEENETH ETTA EGBE</w:t>
      </w:r>
      <w:r w:rsidR="002B1B7D" w:rsidRPr="00281B67">
        <w:rPr>
          <w:rFonts w:ascii="Bookman Old Style" w:hAnsi="Bookman Old Style" w:cs="Arial"/>
          <w:color w:val="000000" w:themeColor="text1"/>
          <w:sz w:val="24"/>
          <w:szCs w:val="24"/>
        </w:rPr>
        <w:t>...........................................</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C27D9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Name.</w:t>
      </w:r>
      <w:r w:rsidR="00EA323F">
        <w:rPr>
          <w:rFonts w:ascii="Bookman Old Style" w:hAnsi="Bookman Old Style" w:cs="Arial"/>
          <w:color w:val="000000" w:themeColor="text1"/>
          <w:sz w:val="24"/>
          <w:szCs w:val="24"/>
        </w:rPr>
        <w:t xml:space="preserve">ENYI </w:t>
      </w:r>
      <w:r w:rsidR="00AF087A">
        <w:rPr>
          <w:rFonts w:ascii="Bookman Old Style" w:hAnsi="Bookman Old Style" w:cs="Arial"/>
          <w:color w:val="000000" w:themeColor="text1"/>
          <w:sz w:val="24"/>
          <w:szCs w:val="24"/>
        </w:rPr>
        <w:t>MBANG</w:t>
      </w:r>
      <w:r w:rsidR="002B1B7D" w:rsidRPr="00281B67">
        <w:rPr>
          <w:rFonts w:ascii="Bookman Old Style" w:hAnsi="Bookman Old Style" w:cs="Arial"/>
          <w:color w:val="000000" w:themeColor="text1"/>
          <w:sz w:val="24"/>
          <w:szCs w:val="24"/>
        </w:rPr>
        <w:t>.............................................</w:t>
      </w:r>
      <w:r w:rsidR="00EA323F">
        <w:rPr>
          <w:rFonts w:ascii="Bookman Old Style" w:hAnsi="Bookman Old Style" w:cs="Arial"/>
          <w:color w:val="000000" w:themeColor="text1"/>
          <w:sz w:val="24"/>
          <w:szCs w:val="24"/>
        </w:rPr>
        <w:t>.........</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C27D9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60800" behindDoc="1" locked="0" layoutInCell="1" allowOverlap="1" wp14:anchorId="4263089D" wp14:editId="6C4E54C9">
            <wp:simplePos x="0" y="0"/>
            <wp:positionH relativeFrom="column">
              <wp:posOffset>2535382</wp:posOffset>
            </wp:positionH>
            <wp:positionV relativeFrom="paragraph">
              <wp:posOffset>94846</wp:posOffset>
            </wp:positionV>
            <wp:extent cx="755073" cy="536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jpg"/>
                    <pic:cNvPicPr/>
                  </pic:nvPicPr>
                  <pic:blipFill>
                    <a:blip r:embed="rId11" cstate="print">
                      <a:extLst>
                        <a:ext uri="{BEBA8EAE-BF5A-486C-A8C5-ECC9F3942E4B}">
                          <a14:imgProps xmlns:a14="http://schemas.microsoft.com/office/drawing/2010/main">
                            <a14:imgLayer r:embed="rId12">
                              <a14:imgEffect>
                                <a14:colorTemperature colorTemp="72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55073" cy="536800"/>
                    </a:xfrm>
                    <a:prstGeom prst="rect">
                      <a:avLst/>
                    </a:prstGeom>
                  </pic:spPr>
                </pic:pic>
              </a:graphicData>
            </a:graphic>
            <wp14:sizeRelH relativeFrom="page">
              <wp14:pctWidth>0</wp14:pctWidth>
            </wp14:sizeRelH>
            <wp14:sizeRelV relativeFrom="page">
              <wp14:pctHeight>0</wp14:pctHeight>
            </wp14:sizeRelV>
          </wp:anchor>
        </w:drawing>
      </w:r>
      <w:r w:rsidR="002B1B7D" w:rsidRPr="00281B67">
        <w:rPr>
          <w:rFonts w:ascii="Bookman Old Style" w:hAnsi="Bookman Old Style" w:cs="Arial"/>
          <w:color w:val="000000" w:themeColor="text1"/>
          <w:sz w:val="24"/>
          <w:szCs w:val="24"/>
        </w:rPr>
        <w:t>Address.</w:t>
      </w:r>
      <w:r w:rsidR="00EA323F">
        <w:rPr>
          <w:rFonts w:ascii="Bookman Old Style" w:hAnsi="Bookman Old Style" w:cs="Arial"/>
          <w:color w:val="000000" w:themeColor="text1"/>
          <w:sz w:val="24"/>
          <w:szCs w:val="24"/>
        </w:rPr>
        <w:t>26 OLD MARIAN CALABAR</w:t>
      </w:r>
      <w:r w:rsidR="002B1B7D" w:rsidRPr="00281B67">
        <w:rPr>
          <w:rFonts w:ascii="Bookman Old Style" w:hAnsi="Bookman Old Style" w:cs="Arial"/>
          <w:color w:val="000000" w:themeColor="text1"/>
          <w:sz w:val="24"/>
          <w:szCs w:val="24"/>
        </w:rPr>
        <w:t>...........</w:t>
      </w:r>
      <w:r w:rsidR="00EA323F">
        <w:rPr>
          <w:rFonts w:ascii="Bookman Old Style" w:hAnsi="Bookman Old Style" w:cs="Arial"/>
          <w:color w:val="000000" w:themeColor="text1"/>
          <w:sz w:val="24"/>
          <w:szCs w:val="24"/>
        </w:rPr>
        <w:t>........................</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EA323F">
        <w:rPr>
          <w:rFonts w:ascii="Bookman Old Style" w:hAnsi="Bookman Old Style" w:cs="Arial"/>
          <w:color w:val="000000" w:themeColor="text1"/>
          <w:sz w:val="24"/>
          <w:szCs w:val="24"/>
        </w:rPr>
        <w:t>27/07/2023</w:t>
      </w:r>
      <w:r w:rsidRPr="00281B67">
        <w:rPr>
          <w:rFonts w:ascii="Bookman Old Style" w:hAnsi="Bookman Old Style" w:cs="Arial"/>
          <w:color w:val="000000" w:themeColor="text1"/>
          <w:sz w:val="24"/>
          <w:szCs w:val="24"/>
        </w:rPr>
        <w:t>.............................................</w:t>
      </w:r>
      <w:r w:rsidR="00EA323F">
        <w:rPr>
          <w:rFonts w:ascii="Bookman Old Style" w:hAnsi="Bookman Old Style" w:cs="Arial"/>
          <w:color w:val="000000" w:themeColor="text1"/>
          <w:sz w:val="24"/>
          <w:szCs w:val="24"/>
        </w:rPr>
        <w:t>....................</w:t>
      </w:r>
    </w:p>
    <w:p w:rsidR="002B1B7D" w:rsidRPr="00281B67" w:rsidRDefault="002B1B7D" w:rsidP="002B1B7D">
      <w:pPr>
        <w:jc w:val="center"/>
        <w:rPr>
          <w:rFonts w:ascii="Bookman Old Style" w:hAnsi="Bookman Old Style"/>
          <w:b/>
          <w:bCs/>
          <w:color w:val="000000" w:themeColor="text1"/>
          <w:sz w:val="24"/>
          <w:szCs w:val="24"/>
          <w:u w:val="single"/>
        </w:rPr>
      </w:pPr>
    </w:p>
    <w:p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rsidR="002B1B7D" w:rsidRPr="00281B67" w:rsidRDefault="002B1B7D" w:rsidP="002B1B7D">
      <w:pPr>
        <w:jc w:val="lowKashida"/>
        <w:rPr>
          <w:rFonts w:ascii="Bookman Old Style" w:hAnsi="Bookman Old Style"/>
          <w:color w:val="000000" w:themeColor="text1"/>
          <w:sz w:val="24"/>
          <w:szCs w:val="24"/>
        </w:rPr>
      </w:pPr>
      <w:r w:rsidRPr="00281B67">
        <w:rPr>
          <w:rFonts w:ascii="Bookman Old Style" w:hAnsi="Bookman Old Style"/>
          <w:color w:val="000000" w:themeColor="text1"/>
          <w:sz w:val="24"/>
          <w:szCs w:val="24"/>
        </w:rPr>
        <w:t>I,</w:t>
      </w:r>
      <w:r w:rsidR="00EA323F">
        <w:rPr>
          <w:rFonts w:ascii="Bookman Old Style" w:hAnsi="Bookman Old Style"/>
          <w:color w:val="000000" w:themeColor="text1"/>
          <w:sz w:val="24"/>
          <w:szCs w:val="24"/>
        </w:rPr>
        <w:t xml:space="preserve"> EGERUE NNAMDI JOSEPH …………………………………………………</w:t>
      </w:r>
      <w:r w:rsidRPr="00281B67">
        <w:rPr>
          <w:rFonts w:ascii="Bookman Old Style" w:hAnsi="Bookman Old Style"/>
          <w:color w:val="000000" w:themeColor="text1"/>
          <w:sz w:val="24"/>
          <w:szCs w:val="24"/>
        </w:rPr>
        <w:t xml:space="preserve"> of </w:t>
      </w:r>
      <w:r w:rsidR="00EA323F">
        <w:rPr>
          <w:rFonts w:ascii="Bookman Old Style" w:hAnsi="Bookman Old Style"/>
          <w:color w:val="000000" w:themeColor="text1"/>
          <w:sz w:val="24"/>
          <w:szCs w:val="24"/>
        </w:rPr>
        <w:t xml:space="preserve">72 OIL REFINERY ROAD ELELENWO, PORT HARCOURT, RIVERS </w:t>
      </w:r>
      <w:r w:rsidR="00AF087A">
        <w:rPr>
          <w:rFonts w:ascii="Bookman Old Style" w:hAnsi="Bookman Old Style"/>
          <w:color w:val="000000" w:themeColor="text1"/>
          <w:sz w:val="24"/>
          <w:szCs w:val="24"/>
        </w:rPr>
        <w:t>STATE…</w:t>
      </w:r>
      <w:r w:rsidRPr="00281B67">
        <w:rPr>
          <w:rFonts w:ascii="Bookman Old Style" w:hAnsi="Bookman Old Style"/>
          <w:color w:val="000000" w:themeColor="text1"/>
          <w:sz w:val="24"/>
          <w:szCs w:val="24"/>
        </w:rPr>
        <w:t xml:space="preserve"> with Super Agent’s code ………….. hereby covenant </w:t>
      </w:r>
      <w:r>
        <w:rPr>
          <w:rFonts w:ascii="Bookman Old Style" w:hAnsi="Bookman Old Style"/>
          <w:color w:val="000000" w:themeColor="text1"/>
          <w:sz w:val="24"/>
          <w:szCs w:val="24"/>
        </w:rPr>
        <w:t>to</w:t>
      </w:r>
      <w:r w:rsidRPr="00281B67">
        <w:rPr>
          <w:rFonts w:ascii="Bookman Old Style" w:hAnsi="Bookman Old Style"/>
          <w:color w:val="000000" w:themeColor="text1"/>
          <w:sz w:val="24"/>
          <w:szCs w:val="24"/>
        </w:rPr>
        <w:t xml:space="preserve"> wholly undertake the full repayment of the equipment herein </w:t>
      </w:r>
      <w:r>
        <w:rPr>
          <w:rFonts w:ascii="Bookman Old Style" w:hAnsi="Bookman Old Style"/>
          <w:color w:val="000000" w:themeColor="text1"/>
          <w:sz w:val="24"/>
          <w:szCs w:val="24"/>
        </w:rPr>
        <w:t xml:space="preserve">and to pay the sum of N500,000 as penalty </w:t>
      </w:r>
      <w:r w:rsidRPr="00281B67">
        <w:rPr>
          <w:rFonts w:ascii="Bookman Old Style" w:hAnsi="Bookman Old Style"/>
          <w:color w:val="000000" w:themeColor="text1"/>
          <w:sz w:val="24"/>
          <w:szCs w:val="24"/>
        </w:rPr>
        <w:t xml:space="preserve">in the event of default by the Agent herein. </w:t>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Name </w:t>
      </w:r>
      <w:r w:rsidR="00AF087A">
        <w:rPr>
          <w:rFonts w:ascii="Bookman Old Style" w:hAnsi="Bookman Old Style" w:cs="Arial"/>
          <w:color w:val="000000" w:themeColor="text1"/>
          <w:sz w:val="24"/>
          <w:szCs w:val="24"/>
        </w:rPr>
        <w:t xml:space="preserve"> EGERUE NNAMDI JOSEPH</w:t>
      </w:r>
      <w:r w:rsidRPr="00281B67">
        <w:rPr>
          <w:rFonts w:ascii="Bookman Old Style" w:hAnsi="Bookman Old Style" w:cs="Arial"/>
          <w:color w:val="000000" w:themeColor="text1"/>
          <w:sz w:val="24"/>
          <w:szCs w:val="24"/>
        </w:rPr>
        <w:t>.................................</w:t>
      </w:r>
      <w:r w:rsidR="00AF087A">
        <w:rPr>
          <w:rFonts w:ascii="Bookman Old Style" w:hAnsi="Bookman Old Style" w:cs="Arial"/>
          <w:color w:val="000000" w:themeColor="text1"/>
          <w:sz w:val="24"/>
          <w:szCs w:val="24"/>
        </w:rPr>
        <w:t>.....</w:t>
      </w:r>
    </w:p>
    <w:p w:rsidR="002B1B7D" w:rsidRPr="00281B67" w:rsidRDefault="00C27D9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702784" behindDoc="1" locked="0" layoutInCell="1" allowOverlap="1" wp14:anchorId="3FAE045D" wp14:editId="11EA2F3E">
            <wp:simplePos x="0" y="0"/>
            <wp:positionH relativeFrom="column">
              <wp:posOffset>1406236</wp:posOffset>
            </wp:positionH>
            <wp:positionV relativeFrom="paragraph">
              <wp:posOffset>6696</wp:posOffset>
            </wp:positionV>
            <wp:extent cx="706582" cy="52392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a.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6582" cy="523923"/>
                    </a:xfrm>
                    <a:prstGeom prst="rect">
                      <a:avLst/>
                    </a:prstGeom>
                  </pic:spPr>
                </pic:pic>
              </a:graphicData>
            </a:graphic>
            <wp14:sizeRelH relativeFrom="page">
              <wp14:pctWidth>0</wp14:pctWidth>
            </wp14:sizeRelH>
            <wp14:sizeRelV relativeFrom="page">
              <wp14:pctHeight>0</wp14:pctHeight>
            </wp14:sizeRelV>
          </wp:anchor>
        </w:drawing>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AF087A">
        <w:rPr>
          <w:rFonts w:ascii="Bookman Old Style" w:hAnsi="Bookman Old Style" w:cs="Arial"/>
          <w:color w:val="000000" w:themeColor="text1"/>
          <w:sz w:val="24"/>
          <w:szCs w:val="24"/>
        </w:rPr>
        <w:t>ENYI KINGSLEY</w:t>
      </w:r>
      <w:r w:rsidRPr="00281B67">
        <w:rPr>
          <w:rFonts w:ascii="Bookman Old Style" w:hAnsi="Bookman Old Style" w:cs="Arial"/>
          <w:color w:val="000000" w:themeColor="text1"/>
          <w:sz w:val="24"/>
          <w:szCs w:val="24"/>
        </w:rPr>
        <w:t>..............................................</w:t>
      </w:r>
      <w:r w:rsidR="00AF087A">
        <w:rPr>
          <w:rFonts w:ascii="Bookman Old Style" w:hAnsi="Bookman Old Style" w:cs="Arial"/>
          <w:color w:val="000000" w:themeColor="text1"/>
          <w:sz w:val="24"/>
          <w:szCs w:val="24"/>
        </w:rPr>
        <w:t>.........</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AF087A" w:rsidRDefault="00C27D9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91520" behindDoc="1" locked="0" layoutInCell="1" allowOverlap="1" wp14:anchorId="3295F63C" wp14:editId="3E141963">
            <wp:simplePos x="0" y="0"/>
            <wp:positionH relativeFrom="column">
              <wp:posOffset>1717963</wp:posOffset>
            </wp:positionH>
            <wp:positionV relativeFrom="paragraph">
              <wp:posOffset>9583</wp:posOffset>
            </wp:positionV>
            <wp:extent cx="706582" cy="64575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jpg"/>
                    <pic:cNvPicPr/>
                  </pic:nvPicPr>
                  <pic:blipFill>
                    <a:blip r:embed="rId14" cstate="print">
                      <a:extLst>
                        <a:ext uri="{BEBA8EAE-BF5A-486C-A8C5-ECC9F3942E4B}">
                          <a14:imgProps xmlns:a14="http://schemas.microsoft.com/office/drawing/2010/main">
                            <a14:imgLayer r:embed="rId15">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06582" cy="645754"/>
                    </a:xfrm>
                    <a:prstGeom prst="rect">
                      <a:avLst/>
                    </a:prstGeom>
                  </pic:spPr>
                </pic:pic>
              </a:graphicData>
            </a:graphic>
            <wp14:sizeRelH relativeFrom="page">
              <wp14:pctWidth>0</wp14:pctWidth>
            </wp14:sizeRelH>
            <wp14:sizeRelV relativeFrom="page">
              <wp14:pctHeight>0</wp14:pctHeight>
            </wp14:sizeRelV>
          </wp:anchor>
        </w:drawing>
      </w:r>
      <w:r w:rsidR="002B1B7D" w:rsidRPr="00281B67">
        <w:rPr>
          <w:rFonts w:ascii="Bookman Old Style" w:hAnsi="Bookman Old Style" w:cs="Arial"/>
          <w:color w:val="000000" w:themeColor="text1"/>
          <w:sz w:val="24"/>
          <w:szCs w:val="24"/>
        </w:rPr>
        <w:t>Address..</w:t>
      </w:r>
      <w:r w:rsidR="00AF087A">
        <w:rPr>
          <w:rFonts w:ascii="Bookman Old Style" w:hAnsi="Bookman Old Style" w:cs="Arial"/>
          <w:color w:val="000000" w:themeColor="text1"/>
          <w:sz w:val="24"/>
          <w:szCs w:val="24"/>
        </w:rPr>
        <w:t>26 OLD MARIAN CALABAR</w:t>
      </w:r>
      <w:r w:rsidR="002B1B7D" w:rsidRPr="00281B67">
        <w:rPr>
          <w:rFonts w:ascii="Bookman Old Style" w:hAnsi="Bookman Old Style" w:cs="Arial"/>
          <w:color w:val="000000" w:themeColor="text1"/>
          <w:sz w:val="24"/>
          <w:szCs w:val="24"/>
        </w:rPr>
        <w:t>.................................</w:t>
      </w:r>
    </w:p>
    <w:p w:rsidR="002B1B7D" w:rsidRPr="00281B67" w:rsidRDefault="00AF087A"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 </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AF087A">
        <w:rPr>
          <w:rFonts w:ascii="Bookman Old Style" w:hAnsi="Bookman Old Style" w:cs="Arial"/>
          <w:color w:val="000000" w:themeColor="text1"/>
          <w:sz w:val="24"/>
          <w:szCs w:val="24"/>
        </w:rPr>
        <w:t>27/07/2023</w:t>
      </w:r>
      <w:r w:rsidRPr="00281B67">
        <w:rPr>
          <w:rFonts w:ascii="Bookman Old Style" w:hAnsi="Bookman Old Style" w:cs="Arial"/>
          <w:color w:val="000000" w:themeColor="text1"/>
          <w:sz w:val="24"/>
          <w:szCs w:val="24"/>
        </w:rPr>
        <w:t>.............................................</w:t>
      </w:r>
      <w:r w:rsidR="00AF087A">
        <w:rPr>
          <w:rFonts w:ascii="Bookman Old Style" w:hAnsi="Bookman Old Style" w:cs="Arial"/>
          <w:color w:val="000000" w:themeColor="text1"/>
          <w:sz w:val="24"/>
          <w:szCs w:val="24"/>
        </w:rPr>
        <w:t>............</w:t>
      </w:r>
    </w:p>
    <w:p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lastRenderedPageBreak/>
        <w:t>EQUIPMENT SCHEDULE</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rsidR="00E512DE" w:rsidRDefault="00E512DE"/>
    <w:sectPr w:rsidR="00E512DE" w:rsidSect="000F3E80">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27AB" w:rsidRDefault="008D27AB">
      <w:pPr>
        <w:spacing w:after="0" w:line="240" w:lineRule="auto"/>
      </w:pPr>
      <w:r>
        <w:separator/>
      </w:r>
    </w:p>
  </w:endnote>
  <w:endnote w:type="continuationSeparator" w:id="0">
    <w:p w:rsidR="008D27AB" w:rsidRDefault="008D2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7504118"/>
      <w:docPartObj>
        <w:docPartGallery w:val="Page Numbers (Bottom of Page)"/>
        <w:docPartUnique/>
      </w:docPartObj>
    </w:sdtPr>
    <w:sdtEndPr/>
    <w:sdtContent>
      <w:sdt>
        <w:sdtPr>
          <w:id w:val="-1705238520"/>
          <w:docPartObj>
            <w:docPartGallery w:val="Page Numbers (Top of Page)"/>
            <w:docPartUnique/>
          </w:docPartObj>
        </w:sdtPr>
        <w:sdtEndPr/>
        <w:sdtContent>
          <w:p w:rsidR="008A4AE8" w:rsidRDefault="0078031A">
            <w:pPr>
              <w:pStyle w:val="Footer"/>
            </w:pPr>
            <w:r>
              <w:rPr>
                <w:noProof/>
              </w:rPr>
              <w:drawing>
                <wp:anchor distT="0" distB="0" distL="114300" distR="114300" simplePos="0" relativeHeight="251655168" behindDoc="0" locked="0" layoutInCell="1" allowOverlap="1">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t xml:space="preserve">Page </w:t>
            </w:r>
            <w:r w:rsidR="00C0747A">
              <w:rPr>
                <w:b/>
                <w:bCs/>
                <w:sz w:val="24"/>
                <w:szCs w:val="24"/>
              </w:rPr>
              <w:fldChar w:fldCharType="begin"/>
            </w:r>
            <w:r>
              <w:rPr>
                <w:b/>
                <w:bCs/>
              </w:rPr>
              <w:instrText xml:space="preserve"> PAGE </w:instrText>
            </w:r>
            <w:r w:rsidR="00C0747A">
              <w:rPr>
                <w:b/>
                <w:bCs/>
                <w:sz w:val="24"/>
                <w:szCs w:val="24"/>
              </w:rPr>
              <w:fldChar w:fldCharType="separate"/>
            </w:r>
            <w:r w:rsidR="003B6F81">
              <w:rPr>
                <w:b/>
                <w:bCs/>
                <w:noProof/>
              </w:rPr>
              <w:t>5</w:t>
            </w:r>
            <w:r w:rsidR="00C0747A">
              <w:rPr>
                <w:b/>
                <w:bCs/>
                <w:sz w:val="24"/>
                <w:szCs w:val="24"/>
              </w:rPr>
              <w:fldChar w:fldCharType="end"/>
            </w:r>
            <w:r>
              <w:t xml:space="preserve"> of </w:t>
            </w:r>
            <w:r w:rsidR="00C0747A">
              <w:rPr>
                <w:b/>
                <w:bCs/>
                <w:sz w:val="24"/>
                <w:szCs w:val="24"/>
              </w:rPr>
              <w:fldChar w:fldCharType="begin"/>
            </w:r>
            <w:r>
              <w:rPr>
                <w:b/>
                <w:bCs/>
              </w:rPr>
              <w:instrText xml:space="preserve"> NUMPAGES  </w:instrText>
            </w:r>
            <w:r w:rsidR="00C0747A">
              <w:rPr>
                <w:b/>
                <w:bCs/>
                <w:sz w:val="24"/>
                <w:szCs w:val="24"/>
              </w:rPr>
              <w:fldChar w:fldCharType="separate"/>
            </w:r>
            <w:r w:rsidR="003B6F81">
              <w:rPr>
                <w:b/>
                <w:bCs/>
                <w:noProof/>
              </w:rPr>
              <w:t>9</w:t>
            </w:r>
            <w:r w:rsidR="00C0747A">
              <w:rPr>
                <w:b/>
                <w:bCs/>
                <w:sz w:val="24"/>
                <w:szCs w:val="24"/>
              </w:rPr>
              <w:fldChar w:fldCharType="end"/>
            </w:r>
          </w:p>
        </w:sdtContent>
      </w:sdt>
    </w:sdtContent>
  </w:sdt>
  <w:p w:rsidR="008A4AE8" w:rsidRDefault="00F10FB4">
    <w:pPr>
      <w:pStyle w:val="Footer"/>
    </w:pPr>
    <w:r w:rsidRPr="00F10FB4">
      <w:rPr>
        <w:noProof/>
      </w:rPr>
      <w:drawing>
        <wp:anchor distT="0" distB="0" distL="114300" distR="114300" simplePos="0" relativeHeight="251661312" behindDoc="1" locked="0" layoutInCell="1" allowOverlap="1" wp14:anchorId="6320275F" wp14:editId="63934073">
          <wp:simplePos x="0" y="0"/>
          <wp:positionH relativeFrom="column">
            <wp:posOffset>0</wp:posOffset>
          </wp:positionH>
          <wp:positionV relativeFrom="paragraph">
            <wp:posOffset>0</wp:posOffset>
          </wp:positionV>
          <wp:extent cx="968828" cy="55162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jpg"/>
                  <pic:cNvPicPr/>
                </pic:nvPicPr>
                <pic:blipFill>
                  <a:blip r:embed="rId2" cstate="print">
                    <a:extLst>
                      <a:ext uri="{BEBA8EAE-BF5A-486C-A8C5-ECC9F3942E4B}">
                        <a14:imgProps xmlns:a14="http://schemas.microsoft.com/office/drawing/2010/main">
                          <a14:imgLayer r:embed="rId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68828" cy="551628"/>
                  </a:xfrm>
                  <a:prstGeom prst="rect">
                    <a:avLst/>
                  </a:prstGeom>
                </pic:spPr>
              </pic:pic>
            </a:graphicData>
          </a:graphic>
          <wp14:sizeRelH relativeFrom="page">
            <wp14:pctWidth>0</wp14:pctWidth>
          </wp14:sizeRelH>
          <wp14:sizeRelV relativeFrom="page">
            <wp14:pctHeight>0</wp14:pctHeight>
          </wp14:sizeRelV>
        </wp:anchor>
      </w:drawing>
    </w:r>
    <w:r w:rsidRPr="00F10FB4">
      <w:rPr>
        <w:noProof/>
      </w:rPr>
      <w:drawing>
        <wp:anchor distT="0" distB="0" distL="114300" distR="114300" simplePos="0" relativeHeight="251662336" behindDoc="1" locked="0" layoutInCell="1" allowOverlap="1" wp14:anchorId="148B57DA" wp14:editId="40B60FED">
          <wp:simplePos x="0" y="0"/>
          <wp:positionH relativeFrom="column">
            <wp:posOffset>2266315</wp:posOffset>
          </wp:positionH>
          <wp:positionV relativeFrom="paragraph">
            <wp:posOffset>635</wp:posOffset>
          </wp:positionV>
          <wp:extent cx="706582" cy="52392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a.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706582" cy="52392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27AB" w:rsidRDefault="008D27AB">
      <w:pPr>
        <w:spacing w:after="0" w:line="240" w:lineRule="auto"/>
      </w:pPr>
      <w:r>
        <w:separator/>
      </w:r>
    </w:p>
  </w:footnote>
  <w:footnote w:type="continuationSeparator" w:id="0">
    <w:p w:rsidR="008D27AB" w:rsidRDefault="008D2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0"/>
  </w:num>
  <w:num w:numId="2">
    <w:abstractNumId w:val="4"/>
  </w:num>
  <w:num w:numId="3">
    <w:abstractNumId w:val="6"/>
  </w:num>
  <w:num w:numId="4">
    <w:abstractNumId w:val="1"/>
  </w:num>
  <w:num w:numId="5">
    <w:abstractNumId w:val="2"/>
  </w:num>
  <w:num w:numId="6">
    <w:abstractNumId w:val="3"/>
  </w:num>
  <w:num w:numId="7">
    <w:abstractNumId w:val="8"/>
  </w:num>
  <w:num w:numId="8">
    <w:abstractNumId w:val="9"/>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B1B7D"/>
    <w:rsid w:val="000E4B97"/>
    <w:rsid w:val="000F1A9A"/>
    <w:rsid w:val="0017060D"/>
    <w:rsid w:val="002A75BC"/>
    <w:rsid w:val="002B1B7D"/>
    <w:rsid w:val="002C4C75"/>
    <w:rsid w:val="003B6F81"/>
    <w:rsid w:val="00544122"/>
    <w:rsid w:val="00594482"/>
    <w:rsid w:val="00697FB7"/>
    <w:rsid w:val="0078031A"/>
    <w:rsid w:val="007836E7"/>
    <w:rsid w:val="0085555E"/>
    <w:rsid w:val="00881734"/>
    <w:rsid w:val="008D110E"/>
    <w:rsid w:val="008D27AB"/>
    <w:rsid w:val="00993E2D"/>
    <w:rsid w:val="00AF087A"/>
    <w:rsid w:val="00C0747A"/>
    <w:rsid w:val="00C27D9C"/>
    <w:rsid w:val="00C62A64"/>
    <w:rsid w:val="00D5661A"/>
    <w:rsid w:val="00D870E9"/>
    <w:rsid w:val="00E17CBA"/>
    <w:rsid w:val="00E512DE"/>
    <w:rsid w:val="00E84456"/>
    <w:rsid w:val="00EA2859"/>
    <w:rsid w:val="00EA323F"/>
    <w:rsid w:val="00EF30EA"/>
    <w:rsid w:val="00F10F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EE61D"/>
  <w15:docId w15:val="{1B36B785-3686-4B4D-A552-5C4D0D3D5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microsoft.com/office/2007/relationships/hdphoto" Target="media/hdphoto3.wdp"/><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Nath Akande</dc:creator>
  <cp:keywords/>
  <dc:description/>
  <cp:lastModifiedBy>Windows User</cp:lastModifiedBy>
  <cp:revision>16</cp:revision>
  <cp:lastPrinted>2023-07-13T09:45:00Z</cp:lastPrinted>
  <dcterms:created xsi:type="dcterms:W3CDTF">2023-07-06T17:55:00Z</dcterms:created>
  <dcterms:modified xsi:type="dcterms:W3CDTF">2023-07-27T17:32:00Z</dcterms:modified>
</cp:coreProperties>
</file>