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F79A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675B374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3164E521"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06B6F543"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33EBCFC0"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788DCC5E"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72E62742"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027D0B96"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12322FAB" w14:textId="77777777" w:rsidR="002B1B7D" w:rsidRPr="00281B67" w:rsidRDefault="002B1B7D" w:rsidP="002B1B7D">
      <w:pPr>
        <w:jc w:val="center"/>
        <w:rPr>
          <w:rFonts w:ascii="Bookman Old Style" w:hAnsi="Bookman Old Style"/>
          <w:color w:val="000000" w:themeColor="text1"/>
          <w:sz w:val="44"/>
          <w:szCs w:val="44"/>
        </w:rPr>
      </w:pPr>
    </w:p>
    <w:p w14:paraId="2A5B731D" w14:textId="77777777" w:rsidR="002B1B7D" w:rsidRPr="00281B67" w:rsidRDefault="002B1B7D" w:rsidP="002B1B7D">
      <w:pPr>
        <w:jc w:val="center"/>
        <w:rPr>
          <w:rFonts w:ascii="Bookman Old Style" w:hAnsi="Bookman Old Style"/>
          <w:color w:val="000000" w:themeColor="text1"/>
          <w:sz w:val="44"/>
          <w:szCs w:val="44"/>
        </w:rPr>
      </w:pPr>
    </w:p>
    <w:p w14:paraId="115BEEAA"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0EDF9C0B"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337212E3"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3A4B4D7B" w14:textId="3EA48E46" w:rsidR="002B1B7D" w:rsidRPr="00281B67" w:rsidRDefault="00EB30D7"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noProof/>
          <w:color w:val="000000" w:themeColor="text1"/>
          <w:sz w:val="44"/>
          <w:szCs w:val="44"/>
        </w:rPr>
        <mc:AlternateContent>
          <mc:Choice Requires="wps">
            <w:drawing>
              <wp:anchor distT="0" distB="0" distL="114300" distR="114300" simplePos="0" relativeHeight="251662336" behindDoc="0" locked="0" layoutInCell="1" allowOverlap="1" wp14:anchorId="2CDE1689" wp14:editId="2CF14303">
                <wp:simplePos x="0" y="0"/>
                <wp:positionH relativeFrom="column">
                  <wp:posOffset>1743075</wp:posOffset>
                </wp:positionH>
                <wp:positionV relativeFrom="paragraph">
                  <wp:posOffset>137160</wp:posOffset>
                </wp:positionV>
                <wp:extent cx="3143250" cy="38100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039A1" w14:textId="77777777" w:rsidR="00220F4D" w:rsidRPr="00220F4D" w:rsidRDefault="00443754">
                            <w:pPr>
                              <w:rPr>
                                <w:rFonts w:ascii="Times New Roman" w:hAnsi="Times New Roman"/>
                                <w:b/>
                                <w:sz w:val="36"/>
                                <w:szCs w:val="36"/>
                              </w:rPr>
                            </w:pPr>
                            <w:r>
                              <w:rPr>
                                <w:rFonts w:ascii="Times New Roman" w:hAnsi="Times New Roman"/>
                                <w:b/>
                                <w:sz w:val="36"/>
                                <w:szCs w:val="36"/>
                              </w:rPr>
                              <w:t>ILOKA DARLINGTON O.</w:t>
                            </w:r>
                            <w:r w:rsidR="00220F4D" w:rsidRPr="00220F4D">
                              <w:rPr>
                                <w:rFonts w:ascii="Times New Roman" w:hAnsi="Times New Roman"/>
                                <w:b/>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DE1689" id="_x0000_t202" coordsize="21600,21600" o:spt="202" path="m,l,21600r21600,l21600,xe">
                <v:stroke joinstyle="miter"/>
                <v:path gradientshapeok="t" o:connecttype="rect"/>
              </v:shapetype>
              <v:shape id="Text Box 2" o:spid="_x0000_s1026" type="#_x0000_t202" style="position:absolute;left:0;text-align:left;margin-left:137.25pt;margin-top:10.8pt;width:247.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U1Z4AEAAKEDAAAOAAAAZHJzL2Uyb0RvYy54bWysU9tu2zAMfR+wfxD0vthO0q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" filled="f" stroked="f">
                <v:textbox>
                  <w:txbxContent>
                    <w:p w14:paraId="1B2039A1" w14:textId="77777777" w:rsidR="00220F4D" w:rsidRPr="00220F4D" w:rsidRDefault="00443754">
                      <w:pPr>
                        <w:rPr>
                          <w:rFonts w:ascii="Times New Roman" w:hAnsi="Times New Roman"/>
                          <w:b/>
                          <w:sz w:val="36"/>
                          <w:szCs w:val="36"/>
                        </w:rPr>
                      </w:pPr>
                      <w:r>
                        <w:rPr>
                          <w:rFonts w:ascii="Times New Roman" w:hAnsi="Times New Roman"/>
                          <w:b/>
                          <w:sz w:val="36"/>
                          <w:szCs w:val="36"/>
                        </w:rPr>
                        <w:t>ILOKA DARLINGTON O.</w:t>
                      </w:r>
                      <w:r w:rsidR="00220F4D" w:rsidRPr="00220F4D">
                        <w:rPr>
                          <w:rFonts w:ascii="Times New Roman" w:hAnsi="Times New Roman"/>
                          <w:b/>
                          <w:sz w:val="36"/>
                          <w:szCs w:val="36"/>
                        </w:rPr>
                        <w:t xml:space="preserve"> </w:t>
                      </w:r>
                    </w:p>
                  </w:txbxContent>
                </v:textbox>
              </v:shape>
            </w:pict>
          </mc:Fallback>
        </mc:AlternateContent>
      </w:r>
      <w:r w:rsidR="0078031A">
        <w:rPr>
          <w:noProof/>
        </w:rPr>
        <w:drawing>
          <wp:anchor distT="0" distB="0" distL="114300" distR="114300" simplePos="0" relativeHeight="251661312" behindDoc="0" locked="0" layoutInCell="1" allowOverlap="1" wp14:anchorId="5F134A1A" wp14:editId="020EBA77">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75E8384E"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68C4F342" w14:textId="77777777" w:rsidR="002B1B7D" w:rsidRPr="00281B67" w:rsidRDefault="002B1B7D" w:rsidP="002B1B7D">
      <w:pPr>
        <w:jc w:val="center"/>
        <w:rPr>
          <w:rFonts w:ascii="Bookman Old Style" w:hAnsi="Bookman Old Style"/>
          <w:b/>
          <w:sz w:val="24"/>
          <w:szCs w:val="24"/>
        </w:rPr>
      </w:pPr>
    </w:p>
    <w:p w14:paraId="66B50C9B"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4AB18A26" w14:textId="77777777" w:rsidR="002B1B7D" w:rsidRPr="00281B67" w:rsidRDefault="002B1B7D" w:rsidP="002B1B7D">
      <w:pPr>
        <w:jc w:val="center"/>
        <w:rPr>
          <w:rFonts w:ascii="Bookman Old Style" w:hAnsi="Bookman Old Style"/>
          <w:b/>
          <w:sz w:val="24"/>
          <w:szCs w:val="24"/>
        </w:rPr>
      </w:pPr>
    </w:p>
    <w:p w14:paraId="180DA69A"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5EBD30C5"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1B04D2B4"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231414C4"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546D60B8" w14:textId="77777777" w:rsidR="007836E7" w:rsidRDefault="007836E7" w:rsidP="007836E7">
      <w:pPr>
        <w:tabs>
          <w:tab w:val="left" w:pos="1215"/>
          <w:tab w:val="left" w:pos="2940"/>
        </w:tabs>
        <w:spacing w:after="0"/>
        <w:jc w:val="center"/>
        <w:rPr>
          <w:rFonts w:ascii="Bookman Old Style" w:hAnsi="Bookman Old Style"/>
          <w:sz w:val="24"/>
          <w:szCs w:val="24"/>
        </w:rPr>
      </w:pPr>
    </w:p>
    <w:p w14:paraId="0324518F" w14:textId="77777777" w:rsidR="007836E7" w:rsidRDefault="007836E7" w:rsidP="007836E7">
      <w:pPr>
        <w:tabs>
          <w:tab w:val="left" w:pos="1215"/>
          <w:tab w:val="left" w:pos="2940"/>
        </w:tabs>
        <w:spacing w:after="0"/>
        <w:jc w:val="center"/>
        <w:rPr>
          <w:rFonts w:ascii="Bookman Old Style" w:hAnsi="Bookman Old Style"/>
          <w:sz w:val="24"/>
          <w:szCs w:val="24"/>
        </w:rPr>
      </w:pPr>
    </w:p>
    <w:p w14:paraId="23597ED8"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3B63D82C"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0068E735"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537A79DA" w14:textId="227ECE23" w:rsidR="002B1B7D" w:rsidRPr="00E81CB3" w:rsidRDefault="00EB30D7"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Pr>
          <w:rFonts w:ascii="Bookman Old Style" w:eastAsia="Calibri" w:hAnsi="Bookman Old Style" w:cs="Arial"/>
          <w:bCs/>
          <w:noProof/>
          <w:color w:val="000000" w:themeColor="text1"/>
          <w:sz w:val="24"/>
          <w:szCs w:val="24"/>
        </w:rPr>
        <w:lastRenderedPageBreak/>
        <mc:AlternateContent>
          <mc:Choice Requires="wps">
            <w:drawing>
              <wp:anchor distT="0" distB="0" distL="114300" distR="114300" simplePos="0" relativeHeight="251663360" behindDoc="0" locked="0" layoutInCell="1" allowOverlap="1" wp14:anchorId="0A1413BE" wp14:editId="62138915">
                <wp:simplePos x="0" y="0"/>
                <wp:positionH relativeFrom="column">
                  <wp:posOffset>1171575</wp:posOffset>
                </wp:positionH>
                <wp:positionV relativeFrom="paragraph">
                  <wp:posOffset>133350</wp:posOffset>
                </wp:positionV>
                <wp:extent cx="1457325" cy="304800"/>
                <wp:effectExtent l="0" t="0" r="0" b="0"/>
                <wp:wrapNone/>
                <wp:docPr id="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9FB14"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July, 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413BE" id="Text Box 3" o:spid="_x0000_s1027" type="#_x0000_t202" style="position:absolute;left:0;text-align:left;margin-left:92.25pt;margin-top:10.5pt;width:114.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" filled="f" stroked="f">
                <v:textbox>
                  <w:txbxContent>
                    <w:p w14:paraId="0C79FB14" w14:textId="77777777" w:rsidR="00220F4D" w:rsidRPr="00220F4D" w:rsidRDefault="00220F4D">
                      <w:pPr>
                        <w:rPr>
                          <w:rFonts w:ascii="Times New Roman" w:hAnsi="Times New Roman"/>
                          <w:sz w:val="24"/>
                          <w:szCs w:val="24"/>
                        </w:rPr>
                      </w:pPr>
                      <w:r w:rsidRPr="00220F4D">
                        <w:rPr>
                          <w:rFonts w:ascii="Times New Roman" w:hAnsi="Times New Roman"/>
                          <w:sz w:val="24"/>
                          <w:szCs w:val="24"/>
                        </w:rPr>
                        <w:t>27</w:t>
                      </w:r>
                      <w:r w:rsidRPr="00220F4D">
                        <w:rPr>
                          <w:rFonts w:ascii="Times New Roman" w:hAnsi="Times New Roman"/>
                          <w:sz w:val="24"/>
                          <w:szCs w:val="24"/>
                          <w:vertAlign w:val="superscript"/>
                        </w:rPr>
                        <w:t>th</w:t>
                      </w:r>
                      <w:r w:rsidRPr="00220F4D">
                        <w:rPr>
                          <w:rFonts w:ascii="Times New Roman" w:hAnsi="Times New Roman"/>
                          <w:sz w:val="24"/>
                          <w:szCs w:val="24"/>
                        </w:rPr>
                        <w:t xml:space="preserve"> July, 2023</w:t>
                      </w:r>
                    </w:p>
                  </w:txbxContent>
                </v:textbox>
              </v:shape>
            </w:pict>
          </mc:Fallback>
        </mc:AlternateContent>
      </w:r>
      <w:r w:rsidR="002B1B7D" w:rsidRPr="00E81CB3">
        <w:rPr>
          <w:rFonts w:ascii="Bookman Old Style" w:eastAsia="Calibri" w:hAnsi="Bookman Old Style" w:cs="Arial"/>
          <w:bCs/>
          <w:color w:val="000000" w:themeColor="text1"/>
          <w:sz w:val="24"/>
          <w:szCs w:val="24"/>
        </w:rPr>
        <w:t>T</w:t>
      </w:r>
      <w:r w:rsidR="002B1B7D">
        <w:rPr>
          <w:rFonts w:ascii="Bookman Old Style" w:eastAsia="Calibri" w:hAnsi="Bookman Old Style" w:cs="Arial"/>
          <w:bCs/>
          <w:color w:val="000000" w:themeColor="text1"/>
          <w:sz w:val="24"/>
          <w:szCs w:val="24"/>
        </w:rPr>
        <w:t>his</w:t>
      </w:r>
      <w:r w:rsidR="002B1B7D" w:rsidRPr="00281B67">
        <w:rPr>
          <w:rFonts w:ascii="Bookman Old Style" w:eastAsia="Calibri" w:hAnsi="Bookman Old Style" w:cs="Arial"/>
          <w:b/>
          <w:color w:val="000000" w:themeColor="text1"/>
          <w:sz w:val="24"/>
          <w:szCs w:val="24"/>
        </w:rPr>
        <w:t xml:space="preserve"> ADDENDUM TO THE AGENCY AGREEMENT </w:t>
      </w:r>
      <w:r w:rsidR="002B1B7D" w:rsidRPr="00281B67">
        <w:rPr>
          <w:rFonts w:ascii="Bookman Old Style" w:eastAsia="Calibri" w:hAnsi="Bookman Old Style" w:cs="Arial"/>
          <w:color w:val="000000" w:themeColor="text1"/>
          <w:sz w:val="24"/>
          <w:szCs w:val="24"/>
        </w:rPr>
        <w:t xml:space="preserve">is entered into and shall be effective as </w:t>
      </w:r>
      <w:r w:rsidR="002B1B7D" w:rsidRPr="00E81CB3">
        <w:rPr>
          <w:rFonts w:ascii="Bookman Old Style" w:eastAsia="Calibri" w:hAnsi="Bookman Old Style" w:cs="Arial"/>
          <w:color w:val="000000" w:themeColor="text1"/>
          <w:sz w:val="24"/>
          <w:szCs w:val="24"/>
        </w:rPr>
        <w:t xml:space="preserve">of </w:t>
      </w:r>
      <w:r w:rsidR="002B1B7D" w:rsidRPr="00E81CB3">
        <w:rPr>
          <w:rFonts w:ascii="Bookman Old Style" w:hAnsi="Bookman Old Style" w:cs="Arial"/>
          <w:kern w:val="1"/>
          <w:sz w:val="24"/>
          <w:szCs w:val="24"/>
          <w:lang w:val="en-GB" w:eastAsia="ar-SA"/>
        </w:rPr>
        <w:t>_</w:t>
      </w:r>
      <w:r w:rsidR="002B1B7D" w:rsidRPr="00E81CB3">
        <w:rPr>
          <w:rFonts w:ascii="Bookman Old Style" w:eastAsia="SimSun" w:hAnsi="Bookman Old Style" w:cs="Arial"/>
          <w:kern w:val="1"/>
          <w:sz w:val="24"/>
          <w:szCs w:val="24"/>
          <w:lang w:val="en-GB" w:eastAsia="ar-SA"/>
        </w:rPr>
        <w:t xml:space="preserve">____________________ (the </w:t>
      </w:r>
      <w:r w:rsidR="002B1B7D" w:rsidRPr="00E81CB3">
        <w:rPr>
          <w:rFonts w:ascii="Bookman Old Style" w:eastAsia="SimSun" w:hAnsi="Bookman Old Style" w:cs="Arial"/>
          <w:b/>
          <w:kern w:val="1"/>
          <w:sz w:val="24"/>
          <w:szCs w:val="24"/>
          <w:lang w:val="en-GB" w:eastAsia="ar-SA"/>
        </w:rPr>
        <w:t>“Effective Date”</w:t>
      </w:r>
      <w:r w:rsidR="002B1B7D" w:rsidRPr="00E81CB3">
        <w:rPr>
          <w:rFonts w:ascii="Bookman Old Style" w:eastAsia="SimSun" w:hAnsi="Bookman Old Style" w:cs="Arial"/>
          <w:kern w:val="1"/>
          <w:sz w:val="24"/>
          <w:szCs w:val="24"/>
          <w:lang w:val="en-GB" w:eastAsia="ar-SA"/>
        </w:rPr>
        <w:t>),</w:t>
      </w:r>
    </w:p>
    <w:p w14:paraId="1CA1705F"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7860BC02"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32198E37"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1971A6A1"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Tomi’s House, 9 Funsho Williams Avenue, Ojuelegba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38122F61"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2CB05B41"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04A99D3D" w14:textId="778455AE" w:rsidR="002B1B7D" w:rsidRPr="00281B67" w:rsidRDefault="00EB30D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4384" behindDoc="0" locked="0" layoutInCell="1" allowOverlap="1" wp14:anchorId="3F460F75" wp14:editId="1CF82A88">
                <wp:simplePos x="0" y="0"/>
                <wp:positionH relativeFrom="column">
                  <wp:posOffset>9525</wp:posOffset>
                </wp:positionH>
                <wp:positionV relativeFrom="paragraph">
                  <wp:posOffset>91440</wp:posOffset>
                </wp:positionV>
                <wp:extent cx="2362200" cy="30480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E8413" w14:textId="77777777" w:rsidR="009E2932" w:rsidRPr="009E2932" w:rsidRDefault="00443754" w:rsidP="009E2932">
                            <w:pPr>
                              <w:rPr>
                                <w:rFonts w:ascii="Times New Roman" w:hAnsi="Times New Roman"/>
                                <w:b/>
                                <w:sz w:val="28"/>
                                <w:szCs w:val="28"/>
                              </w:rPr>
                            </w:pPr>
                            <w:r w:rsidRPr="00443754">
                              <w:rPr>
                                <w:rFonts w:ascii="Times New Roman" w:hAnsi="Times New Roman"/>
                                <w:b/>
                                <w:sz w:val="26"/>
                                <w:szCs w:val="26"/>
                              </w:rPr>
                              <w:t>ILOKA DARLINGTON O</w:t>
                            </w:r>
                            <w:r w:rsidR="009E2932" w:rsidRPr="009E2932">
                              <w:rPr>
                                <w:rFonts w:ascii="Times New Roman" w:hAnsi="Times New Roman"/>
                                <w:b/>
                                <w:sz w:val="28"/>
                                <w:szCs w:val="28"/>
                              </w:rPr>
                              <w:t xml:space="preserve">. </w:t>
                            </w:r>
                          </w:p>
                          <w:p w14:paraId="390DA5FE" w14:textId="77777777" w:rsidR="00220F4D" w:rsidRPr="009E2932" w:rsidRDefault="00220F4D" w:rsidP="009E2932">
                            <w:pPr>
                              <w:rPr>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60F75" id="Text Box 4" o:spid="_x0000_s1028" type="#_x0000_t202" style="position:absolute;left:0;text-align:left;margin-left:.75pt;margin-top:7.2pt;width:186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" filled="f" stroked="f">
                <v:textbox>
                  <w:txbxContent>
                    <w:p w14:paraId="63AE8413" w14:textId="77777777" w:rsidR="009E2932" w:rsidRPr="009E2932" w:rsidRDefault="00443754" w:rsidP="009E2932">
                      <w:pPr>
                        <w:rPr>
                          <w:rFonts w:ascii="Times New Roman" w:hAnsi="Times New Roman"/>
                          <w:b/>
                          <w:sz w:val="28"/>
                          <w:szCs w:val="28"/>
                        </w:rPr>
                      </w:pPr>
                      <w:r w:rsidRPr="00443754">
                        <w:rPr>
                          <w:rFonts w:ascii="Times New Roman" w:hAnsi="Times New Roman"/>
                          <w:b/>
                          <w:sz w:val="26"/>
                          <w:szCs w:val="26"/>
                        </w:rPr>
                        <w:t>ILOKA DARLINGTON O</w:t>
                      </w:r>
                      <w:r w:rsidR="009E2932" w:rsidRPr="009E2932">
                        <w:rPr>
                          <w:rFonts w:ascii="Times New Roman" w:hAnsi="Times New Roman"/>
                          <w:b/>
                          <w:sz w:val="28"/>
                          <w:szCs w:val="28"/>
                        </w:rPr>
                        <w:t xml:space="preserve">. </w:t>
                      </w:r>
                    </w:p>
                    <w:p w14:paraId="390DA5FE" w14:textId="77777777" w:rsidR="00220F4D" w:rsidRPr="009E2932" w:rsidRDefault="00220F4D" w:rsidP="009E2932">
                      <w:pPr>
                        <w:rPr>
                          <w:szCs w:val="28"/>
                        </w:rPr>
                      </w:pPr>
                    </w:p>
                  </w:txbxContent>
                </v:textbox>
              </v:shape>
            </w:pict>
          </mc:Fallback>
        </mc:AlternateContent>
      </w:r>
    </w:p>
    <w:p w14:paraId="7A01F1B7" w14:textId="633BBC8F" w:rsidR="002B1B7D" w:rsidRDefault="00EB30D7"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5408" behindDoc="0" locked="0" layoutInCell="1" allowOverlap="1" wp14:anchorId="7DCBC525" wp14:editId="67C748AB">
                <wp:simplePos x="0" y="0"/>
                <wp:positionH relativeFrom="column">
                  <wp:posOffset>1409700</wp:posOffset>
                </wp:positionH>
                <wp:positionV relativeFrom="paragraph">
                  <wp:posOffset>465455</wp:posOffset>
                </wp:positionV>
                <wp:extent cx="914400" cy="304800"/>
                <wp:effectExtent l="0" t="0" r="0" b="0"/>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89B27" w14:textId="77777777" w:rsidR="00220F4D" w:rsidRPr="00220F4D" w:rsidRDefault="00810803">
                            <w:pPr>
                              <w:rPr>
                                <w:rFonts w:ascii="Times New Roman" w:hAnsi="Times New Roman"/>
                                <w:b/>
                                <w:sz w:val="28"/>
                                <w:szCs w:val="28"/>
                              </w:rPr>
                            </w:pPr>
                            <w:r>
                              <w:rPr>
                                <w:rFonts w:ascii="Times New Roman" w:hAnsi="Times New Roman"/>
                                <w:b/>
                                <w:sz w:val="28"/>
                                <w:szCs w:val="28"/>
                              </w:rPr>
                              <w:t>2086997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BC525" id="Text Box 5" o:spid="_x0000_s1029" type="#_x0000_t202" style="position:absolute;left:0;text-align:left;margin-left:111pt;margin-top:36.65pt;width:1in;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" filled="f" stroked="f">
                <v:textbox>
                  <w:txbxContent>
                    <w:p w14:paraId="04A89B27" w14:textId="77777777" w:rsidR="00220F4D" w:rsidRPr="00220F4D" w:rsidRDefault="00810803">
                      <w:pPr>
                        <w:rPr>
                          <w:rFonts w:ascii="Times New Roman" w:hAnsi="Times New Roman"/>
                          <w:b/>
                          <w:sz w:val="28"/>
                          <w:szCs w:val="28"/>
                        </w:rPr>
                      </w:pPr>
                      <w:r>
                        <w:rPr>
                          <w:rFonts w:ascii="Times New Roman" w:hAnsi="Times New Roman"/>
                          <w:b/>
                          <w:sz w:val="28"/>
                          <w:szCs w:val="28"/>
                        </w:rPr>
                        <w:t>2086997</w:t>
                      </w:r>
                    </w:p>
                  </w:txbxContent>
                </v:textbox>
              </v:shape>
            </w:pict>
          </mc:Fallback>
        </mc:AlternateContent>
      </w:r>
      <w:r w:rsidR="002B1B7D" w:rsidRPr="00FC45D2">
        <w:rPr>
          <w:rFonts w:ascii="Bookman Old Style" w:eastAsia="SimSun" w:hAnsi="Bookman Old Style" w:cs="Arial"/>
          <w:kern w:val="1"/>
          <w:sz w:val="24"/>
          <w:szCs w:val="24"/>
          <w:lang w:val="en-GB" w:eastAsia="ar-SA"/>
        </w:rPr>
        <w:t>_________________</w:t>
      </w:r>
      <w:r w:rsidR="009E2932">
        <w:rPr>
          <w:rFonts w:ascii="Bookman Old Style" w:eastAsia="SimSun" w:hAnsi="Bookman Old Style" w:cs="Arial"/>
          <w:kern w:val="1"/>
          <w:sz w:val="24"/>
          <w:szCs w:val="24"/>
          <w:lang w:val="en-GB" w:eastAsia="ar-SA"/>
        </w:rPr>
        <w:t>________</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37A30167" w14:textId="57368E54" w:rsidR="002B1B7D" w:rsidRPr="00FC45D2" w:rsidRDefault="00EB30D7"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Calibri" w:hAnsi="Bookman Old Style" w:cs="Arial"/>
          <w:bCs/>
          <w:noProof/>
          <w:color w:val="000000" w:themeColor="text1"/>
          <w:sz w:val="24"/>
          <w:szCs w:val="24"/>
        </w:rPr>
        <mc:AlternateContent>
          <mc:Choice Requires="wps">
            <w:drawing>
              <wp:anchor distT="0" distB="0" distL="114300" distR="114300" simplePos="0" relativeHeight="251666432" behindDoc="0" locked="0" layoutInCell="1" allowOverlap="1" wp14:anchorId="0D572291" wp14:editId="0D5028B6">
                <wp:simplePos x="0" y="0"/>
                <wp:positionH relativeFrom="column">
                  <wp:posOffset>1181100</wp:posOffset>
                </wp:positionH>
                <wp:positionV relativeFrom="paragraph">
                  <wp:posOffset>99695</wp:posOffset>
                </wp:positionV>
                <wp:extent cx="4762500" cy="304800"/>
                <wp:effectExtent l="0" t="0" r="0" b="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7781F" w14:textId="77777777" w:rsidR="00220F4D" w:rsidRPr="00220F4D" w:rsidRDefault="00810803">
                            <w:pPr>
                              <w:rPr>
                                <w:rFonts w:ascii="Times New Roman" w:hAnsi="Times New Roman"/>
                                <w:b/>
                                <w:sz w:val="28"/>
                                <w:szCs w:val="28"/>
                              </w:rPr>
                            </w:pPr>
                            <w:r>
                              <w:rPr>
                                <w:rFonts w:ascii="Times New Roman" w:hAnsi="Times New Roman"/>
                                <w:b/>
                                <w:sz w:val="28"/>
                                <w:szCs w:val="28"/>
                              </w:rPr>
                              <w:t>49 BORDER ROAD IKOM,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72291" id="Text Box 6" o:spid="_x0000_s1030" type="#_x0000_t202" style="position:absolute;left:0;text-align:left;margin-left:93pt;margin-top:7.85pt;width:3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" filled="f" stroked="f">
                <v:textbox>
                  <w:txbxContent>
                    <w:p w14:paraId="7707781F" w14:textId="77777777" w:rsidR="00220F4D" w:rsidRPr="00220F4D" w:rsidRDefault="00810803">
                      <w:pPr>
                        <w:rPr>
                          <w:rFonts w:ascii="Times New Roman" w:hAnsi="Times New Roman"/>
                          <w:b/>
                          <w:sz w:val="28"/>
                          <w:szCs w:val="28"/>
                        </w:rPr>
                      </w:pPr>
                      <w:r>
                        <w:rPr>
                          <w:rFonts w:ascii="Times New Roman" w:hAnsi="Times New Roman"/>
                          <w:b/>
                          <w:sz w:val="28"/>
                          <w:szCs w:val="28"/>
                        </w:rPr>
                        <w:t>49 BORDER ROAD IKOM, CROSS RIVER STATE</w:t>
                      </w:r>
                    </w:p>
                  </w:txbxContent>
                </v:textbox>
              </v:shape>
            </w:pict>
          </mc:Fallback>
        </mc:AlternateContent>
      </w:r>
      <w:r w:rsidR="00881734">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xml:space="preserve">: ___________________________________________________________ </w:t>
      </w:r>
    </w:p>
    <w:p w14:paraId="03799314" w14:textId="77777777" w:rsidR="002B1B7D" w:rsidRPr="00FC45D2"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____________________________________________________________</w:t>
      </w:r>
    </w:p>
    <w:p w14:paraId="6A0C24C1"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6EEAECAF"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4586D6FB"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60F23A1E"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47AC700F"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3D53BD26"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508C428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2FE037B0"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47C53932"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7430205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75554FAB"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64DE3773"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C02190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3786409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346892A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from an established company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2AD0156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BD1AB0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company or a dealer authorized to sell and distributethe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14:paraId="059AA4CE"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18B118FA"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equipmentand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5D17F3C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7AEF1125"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4071B712"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6589067A"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54CA6776" w14:textId="1269292E" w:rsidR="002B1B7D" w:rsidRPr="00281B67" w:rsidRDefault="00EB30D7"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67456" behindDoc="0" locked="0" layoutInCell="1" allowOverlap="1" wp14:anchorId="62D5CD8B" wp14:editId="693ADE25">
                <wp:simplePos x="0" y="0"/>
                <wp:positionH relativeFrom="column">
                  <wp:posOffset>3200400</wp:posOffset>
                </wp:positionH>
                <wp:positionV relativeFrom="paragraph">
                  <wp:posOffset>652145</wp:posOffset>
                </wp:positionV>
                <wp:extent cx="457200" cy="314325"/>
                <wp:effectExtent l="0" t="0" r="0" b="0"/>
                <wp:wrapNone/>
                <wp:docPr id="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92F42"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5CD8B" id="Text Box 7" o:spid="_x0000_s1031" type="#_x0000_t202" style="position:absolute;left:0;text-align:left;margin-left:252pt;margin-top:51.35pt;width:36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" filled="f" stroked="f">
                <v:textbox>
                  <w:txbxContent>
                    <w:p w14:paraId="0F892F42" w14:textId="77777777" w:rsidR="00062D8C" w:rsidRPr="00062D8C" w:rsidRDefault="00062D8C">
                      <w:pPr>
                        <w:rPr>
                          <w:rFonts w:ascii="Times New Roman" w:hAnsi="Times New Roman"/>
                          <w:b/>
                          <w:sz w:val="24"/>
                          <w:szCs w:val="24"/>
                        </w:rPr>
                      </w:pPr>
                      <w:r w:rsidRPr="00062D8C">
                        <w:rPr>
                          <w:rFonts w:ascii="Times New Roman" w:hAnsi="Times New Roman"/>
                          <w:b/>
                          <w:sz w:val="24"/>
                          <w:szCs w:val="24"/>
                        </w:rPr>
                        <w:t>20</w:t>
                      </w:r>
                    </w:p>
                  </w:txbxContent>
                </v:textbox>
              </v:shape>
            </w:pict>
          </mc:Fallback>
        </mc:AlternateContent>
      </w:r>
      <w:r w:rsidR="002B1B7D" w:rsidRPr="00281B67">
        <w:rPr>
          <w:rFonts w:ascii="Bookman Old Style" w:hAnsi="Bookman Old Style" w:cs="Arial"/>
          <w:color w:val="000000" w:themeColor="text1"/>
          <w:sz w:val="24"/>
          <w:szCs w:val="24"/>
        </w:rPr>
        <w:t xml:space="preserve">To ensure that he/she identifies a suitable location in which the equipment will be </w:t>
      </w:r>
      <w:r w:rsidR="002B1B7D">
        <w:rPr>
          <w:rFonts w:ascii="Bookman Old Style" w:hAnsi="Bookman Old Style" w:cs="Arial"/>
          <w:color w:val="000000" w:themeColor="text1"/>
          <w:sz w:val="24"/>
          <w:szCs w:val="24"/>
        </w:rPr>
        <w:t>installed</w:t>
      </w:r>
      <w:r w:rsidR="002B1B7D" w:rsidRPr="00281B67">
        <w:rPr>
          <w:rFonts w:ascii="Bookman Old Style" w:hAnsi="Bookman Old Style" w:cs="Arial"/>
          <w:color w:val="000000" w:themeColor="text1"/>
          <w:sz w:val="24"/>
          <w:szCs w:val="24"/>
        </w:rPr>
        <w:t xml:space="preserve"> in the betting shop or within the vicinity of the betting shop.</w:t>
      </w:r>
    </w:p>
    <w:p w14:paraId="73EFFE58"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provides </w:t>
      </w:r>
      <w:r>
        <w:rPr>
          <w:rFonts w:ascii="Bookman Old Style" w:hAnsi="Bookman Old Style" w:cs="Arial"/>
          <w:color w:val="000000" w:themeColor="text1"/>
          <w:sz w:val="24"/>
          <w:szCs w:val="24"/>
        </w:rPr>
        <w:t>……..…%</w:t>
      </w:r>
      <w:r w:rsidRPr="00281B67">
        <w:rPr>
          <w:rFonts w:ascii="Bookman Old Style" w:hAnsi="Bookman Old Style" w:cs="Arial"/>
          <w:color w:val="000000" w:themeColor="text1"/>
          <w:sz w:val="24"/>
          <w:szCs w:val="24"/>
        </w:rPr>
        <w:t xml:space="preserve"> of the agreed price for the purchase of the equipment</w:t>
      </w:r>
      <w:r>
        <w:rPr>
          <w:rFonts w:ascii="Bookman Old Style" w:hAnsi="Bookman Old Style" w:cs="Arial"/>
          <w:color w:val="000000" w:themeColor="text1"/>
          <w:sz w:val="24"/>
          <w:szCs w:val="24"/>
        </w:rPr>
        <w:t xml:space="preserve"> prior to requesting for the Company’s counterpart fund</w:t>
      </w:r>
      <w:r w:rsidRPr="00281B67">
        <w:rPr>
          <w:rFonts w:ascii="Bookman Old Style" w:hAnsi="Bookman Old Style" w:cs="Arial"/>
          <w:color w:val="000000" w:themeColor="text1"/>
          <w:sz w:val="24"/>
          <w:szCs w:val="24"/>
        </w:rPr>
        <w:t>.</w:t>
      </w:r>
    </w:p>
    <w:p w14:paraId="58FD660F"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0C414377"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3EC5E2EE"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damage and losses and in the event that the agent is negligent in securing the equipment, he/she shall be liable for the full cost of replacing the equipment. </w:t>
      </w:r>
    </w:p>
    <w:p w14:paraId="489F8EDD"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2C389C4A"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12D07AD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Pr>
          <w:rFonts w:ascii="Bookman Old Style" w:hAnsi="Bookman Old Style" w:cs="Arial"/>
          <w:color w:val="000000" w:themeColor="text1"/>
          <w:sz w:val="24"/>
          <w:szCs w:val="24"/>
        </w:rPr>
        <w:t>the</w:t>
      </w:r>
      <w:r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
    <w:p w14:paraId="6305F155"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i.e SRD must be on minus or Zero</w:t>
      </w:r>
      <w:r w:rsidRPr="00281B67">
        <w:rPr>
          <w:rFonts w:ascii="Bookman Old Style" w:hAnsi="Bookman Old Style" w:cs="Arial"/>
          <w:color w:val="000000" w:themeColor="text1"/>
          <w:sz w:val="24"/>
          <w:szCs w:val="24"/>
          <w:lang w:val="en-GB"/>
        </w:rPr>
        <w:t>;</w:t>
      </w:r>
    </w:p>
    <w:p w14:paraId="7608388C"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installation within one week of receipt of 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
    <w:p w14:paraId="346E3790"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r>
        <w:rPr>
          <w:rFonts w:ascii="Bookman Old Style" w:hAnsi="Bookman Old Style" w:cs="Arial"/>
          <w:color w:val="000000" w:themeColor="text1"/>
          <w:sz w:val="24"/>
          <w:szCs w:val="24"/>
          <w:lang w:val="en-GB"/>
        </w:rPr>
        <w:t>uper</w:t>
      </w:r>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03566DF3"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25C4C691"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09026080"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3B3CCE57"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26C4B028"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62A6AC1F"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p>
    <w:p w14:paraId="2F2606F1"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60E511AF"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4EE44103" w14:textId="77777777" w:rsidR="002B1B7D" w:rsidRPr="00281B67" w:rsidRDefault="002B1B7D" w:rsidP="002B1B7D">
      <w:pPr>
        <w:pStyle w:val="ListParagraph"/>
        <w:rPr>
          <w:rFonts w:ascii="Bookman Old Style" w:hAnsi="Bookman Old Style"/>
          <w:color w:val="000000" w:themeColor="text1"/>
          <w:sz w:val="24"/>
          <w:szCs w:val="24"/>
        </w:rPr>
      </w:pPr>
    </w:p>
    <w:p w14:paraId="259EF326"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5DE2B139"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5CB5CF4B"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45DE4630"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7B378663" w14:textId="0D024F6F" w:rsidR="002B1B7D" w:rsidRPr="00281B67" w:rsidRDefault="00EB30D7"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69504" behindDoc="0" locked="0" layoutInCell="1" allowOverlap="1" wp14:anchorId="3F3B4887" wp14:editId="13F7303D">
                <wp:simplePos x="0" y="0"/>
                <wp:positionH relativeFrom="column">
                  <wp:posOffset>1485900</wp:posOffset>
                </wp:positionH>
                <wp:positionV relativeFrom="paragraph">
                  <wp:posOffset>918845</wp:posOffset>
                </wp:positionV>
                <wp:extent cx="1428750" cy="381000"/>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0D7CF"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737076">
                              <w:rPr>
                                <w:rFonts w:ascii="Times New Roman" w:hAnsi="Times New Roman"/>
                                <w:b/>
                                <w:sz w:val="28"/>
                                <w:szCs w:val="28"/>
                              </w:rPr>
                              <w:t>5</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B4887" id="Text Box 9" o:spid="_x0000_s1032" type="#_x0000_t202" style="position:absolute;left:0;text-align:left;margin-left:117pt;margin-top:72.35pt;width:112.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" filled="f" stroked="f">
                <v:textbox>
                  <w:txbxContent>
                    <w:p w14:paraId="5AC0D7CF"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737076">
                        <w:rPr>
                          <w:rFonts w:ascii="Times New Roman" w:hAnsi="Times New Roman"/>
                          <w:b/>
                          <w:sz w:val="28"/>
                          <w:szCs w:val="28"/>
                        </w:rPr>
                        <w:t>5</w:t>
                      </w:r>
                      <w:r w:rsidRPr="003B44CF">
                        <w:rPr>
                          <w:rFonts w:ascii="Times New Roman" w:hAnsi="Times New Roman"/>
                          <w:b/>
                          <w:sz w:val="28"/>
                          <w:szCs w:val="28"/>
                        </w:rPr>
                        <w:t>00,000.00</w:t>
                      </w:r>
                    </w:p>
                  </w:txbxContent>
                </v:textbox>
              </v:shape>
            </w:pict>
          </mc:Fallback>
        </mc:AlternateContent>
      </w:r>
      <w:r>
        <w:rPr>
          <w:rFonts w:ascii="Bookman Old Style" w:hAnsi="Bookman Old Style" w:cs="Arial"/>
          <w:b/>
          <w:noProof/>
          <w:color w:val="000000" w:themeColor="text1"/>
          <w:sz w:val="24"/>
          <w:szCs w:val="24"/>
        </w:rPr>
        <mc:AlternateContent>
          <mc:Choice Requires="wps">
            <w:drawing>
              <wp:anchor distT="0" distB="0" distL="114300" distR="114300" simplePos="0" relativeHeight="251668480" behindDoc="0" locked="0" layoutInCell="1" allowOverlap="1" wp14:anchorId="605A469F" wp14:editId="14D8A4CC">
                <wp:simplePos x="0" y="0"/>
                <wp:positionH relativeFrom="column">
                  <wp:posOffset>2124075</wp:posOffset>
                </wp:positionH>
                <wp:positionV relativeFrom="paragraph">
                  <wp:posOffset>499745</wp:posOffset>
                </wp:positionV>
                <wp:extent cx="1428750" cy="381000"/>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DDEE9"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737076">
                              <w:rPr>
                                <w:rFonts w:ascii="Times New Roman" w:hAnsi="Times New Roman"/>
                                <w:b/>
                                <w:sz w:val="28"/>
                                <w:szCs w:val="28"/>
                              </w:rPr>
                              <w:t>2</w:t>
                            </w:r>
                            <w:r w:rsidRPr="003B44CF">
                              <w:rPr>
                                <w:rFonts w:ascii="Times New Roman" w:hAnsi="Times New Roman"/>
                                <w:b/>
                                <w:sz w:val="28"/>
                                <w:szCs w:val="28"/>
                              </w:rPr>
                              <w:t>,</w:t>
                            </w:r>
                            <w:r w:rsidR="00737076">
                              <w:rPr>
                                <w:rFonts w:ascii="Times New Roman" w:hAnsi="Times New Roman"/>
                                <w:b/>
                                <w:sz w:val="28"/>
                                <w:szCs w:val="28"/>
                              </w:rPr>
                              <w:t>0</w:t>
                            </w:r>
                            <w:r w:rsidRPr="003B44CF">
                              <w:rPr>
                                <w:rFonts w:ascii="Times New Roman" w:hAnsi="Times New Roman"/>
                                <w:b/>
                                <w:sz w:val="28"/>
                                <w:szCs w:val="28"/>
                              </w:rPr>
                              <w:t>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A469F" id="Text Box 8" o:spid="_x0000_s1033" type="#_x0000_t202" style="position:absolute;left:0;text-align:left;margin-left:167.25pt;margin-top:39.35pt;width:112.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" filled="f" stroked="f">
                <v:textbox>
                  <w:txbxContent>
                    <w:p w14:paraId="069DDEE9" w14:textId="77777777" w:rsidR="003B44CF" w:rsidRPr="003B44CF" w:rsidRDefault="003B44CF">
                      <w:pPr>
                        <w:rPr>
                          <w:rFonts w:ascii="Times New Roman" w:hAnsi="Times New Roman"/>
                          <w:b/>
                          <w:sz w:val="28"/>
                          <w:szCs w:val="28"/>
                        </w:rPr>
                      </w:pPr>
                      <w:r w:rsidRPr="003B44CF">
                        <w:rPr>
                          <w:rFonts w:ascii="Times New Roman" w:hAnsi="Times New Roman"/>
                          <w:b/>
                          <w:dstrike/>
                          <w:sz w:val="28"/>
                          <w:szCs w:val="28"/>
                        </w:rPr>
                        <w:t>N</w:t>
                      </w:r>
                      <w:r w:rsidR="00737076">
                        <w:rPr>
                          <w:rFonts w:ascii="Times New Roman" w:hAnsi="Times New Roman"/>
                          <w:b/>
                          <w:sz w:val="28"/>
                          <w:szCs w:val="28"/>
                        </w:rPr>
                        <w:t>2</w:t>
                      </w:r>
                      <w:r w:rsidRPr="003B44CF">
                        <w:rPr>
                          <w:rFonts w:ascii="Times New Roman" w:hAnsi="Times New Roman"/>
                          <w:b/>
                          <w:sz w:val="28"/>
                          <w:szCs w:val="28"/>
                        </w:rPr>
                        <w:t>,</w:t>
                      </w:r>
                      <w:r w:rsidR="00737076">
                        <w:rPr>
                          <w:rFonts w:ascii="Times New Roman" w:hAnsi="Times New Roman"/>
                          <w:b/>
                          <w:sz w:val="28"/>
                          <w:szCs w:val="28"/>
                        </w:rPr>
                        <w:t>0</w:t>
                      </w:r>
                      <w:r w:rsidRPr="003B44CF">
                        <w:rPr>
                          <w:rFonts w:ascii="Times New Roman" w:hAnsi="Times New Roman"/>
                          <w:b/>
                          <w:sz w:val="28"/>
                          <w:szCs w:val="28"/>
                        </w:rPr>
                        <w:t>00,000.00</w:t>
                      </w:r>
                    </w:p>
                  </w:txbxContent>
                </v:textbox>
              </v:shape>
            </w:pict>
          </mc:Fallback>
        </mc:AlternateContent>
      </w:r>
      <w:r w:rsidR="002B1B7D"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sidR="002B1B7D">
        <w:rPr>
          <w:rFonts w:ascii="Bookman Old Style" w:hAnsi="Bookman Old Style" w:cs="Arial"/>
          <w:color w:val="000000" w:themeColor="text1"/>
          <w:sz w:val="24"/>
          <w:szCs w:val="24"/>
        </w:rPr>
        <w:t>by crediting the Agent’s account with the agreed Company’s contribution in the sum of …………………………………..</w:t>
      </w:r>
      <w:r w:rsidR="002B1B7D" w:rsidRPr="00281B67">
        <w:rPr>
          <w:rFonts w:ascii="Bookman Old Style" w:hAnsi="Bookman Old Style" w:cs="Arial"/>
          <w:color w:val="000000" w:themeColor="text1"/>
          <w:sz w:val="24"/>
          <w:szCs w:val="24"/>
        </w:rPr>
        <w:t>with the agent providing the remaining</w:t>
      </w:r>
      <w:r w:rsidR="002B1B7D">
        <w:rPr>
          <w:rFonts w:ascii="Bookman Old Style" w:hAnsi="Bookman Old Style" w:cs="Arial"/>
          <w:color w:val="000000" w:themeColor="text1"/>
          <w:sz w:val="24"/>
          <w:szCs w:val="24"/>
        </w:rPr>
        <w:t xml:space="preserve"> agreedbalance</w:t>
      </w:r>
      <w:r w:rsidR="002B1B7D" w:rsidRPr="00281B67">
        <w:rPr>
          <w:rFonts w:ascii="Bookman Old Style" w:hAnsi="Bookman Old Style" w:cs="Arial"/>
          <w:color w:val="000000" w:themeColor="text1"/>
          <w:sz w:val="24"/>
          <w:szCs w:val="24"/>
        </w:rPr>
        <w:t xml:space="preserve">. </w:t>
      </w:r>
      <w:r w:rsidR="002B1B7D">
        <w:rPr>
          <w:rFonts w:ascii="Bookman Old Style" w:hAnsi="Bookman Old Style" w:cs="Arial"/>
          <w:color w:val="000000" w:themeColor="text1"/>
          <w:sz w:val="24"/>
          <w:szCs w:val="24"/>
        </w:rPr>
        <w:t>In this agreement, the agreed balance is the sum of …………………………….which is the agent’s contribution.</w:t>
      </w:r>
    </w:p>
    <w:p w14:paraId="1C2B73D6"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4A079390"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to enable</w:t>
      </w:r>
      <w:r w:rsidRPr="00281B67">
        <w:rPr>
          <w:rFonts w:ascii="Bookman Old Style" w:hAnsi="Bookman Old Style" w:cs="Arial"/>
          <w:color w:val="000000" w:themeColor="text1"/>
          <w:sz w:val="24"/>
          <w:szCs w:val="24"/>
          <w:lang w:val="en-GB"/>
        </w:rPr>
        <w:t xml:space="preserve">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1FB4C558"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75038620" w14:textId="108D0124" w:rsidR="002B1B7D" w:rsidRDefault="00EB30D7" w:rsidP="002B1B7D">
      <w:pPr>
        <w:pStyle w:val="PlainText"/>
        <w:spacing w:line="276" w:lineRule="auto"/>
        <w:ind w:left="1080"/>
        <w:jc w:val="both"/>
        <w:rPr>
          <w:rFonts w:ascii="Bookman Old Style" w:hAnsi="Bookman Old Style"/>
          <w:color w:val="000000" w:themeColor="text1"/>
          <w:sz w:val="24"/>
          <w:szCs w:val="24"/>
        </w:rPr>
      </w:pPr>
      <w:r>
        <w:rPr>
          <w:rFonts w:ascii="Bookman Old Style" w:hAnsi="Bookman Old Style" w:cs="Arial"/>
          <w:b/>
          <w:noProof/>
          <w:color w:val="000000" w:themeColor="text1"/>
          <w:sz w:val="24"/>
          <w:szCs w:val="24"/>
        </w:rPr>
        <mc:AlternateContent>
          <mc:Choice Requires="wps">
            <w:drawing>
              <wp:anchor distT="0" distB="0" distL="114300" distR="114300" simplePos="0" relativeHeight="251670528" behindDoc="0" locked="0" layoutInCell="1" allowOverlap="1" wp14:anchorId="02542AF7" wp14:editId="1927379B">
                <wp:simplePos x="0" y="0"/>
                <wp:positionH relativeFrom="column">
                  <wp:posOffset>1504950</wp:posOffset>
                </wp:positionH>
                <wp:positionV relativeFrom="paragraph">
                  <wp:posOffset>106680</wp:posOffset>
                </wp:positionV>
                <wp:extent cx="2552700" cy="381000"/>
                <wp:effectExtent l="0" t="0" r="0" b="0"/>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994B0"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42AF7" id="Text Box 10" o:spid="_x0000_s1034" type="#_x0000_t202" style="position:absolute;left:0;text-align:left;margin-left:118.5pt;margin-top:8.4pt;width:201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" filled="f" stroked="f">
                <v:textbox>
                  <w:txbxContent>
                    <w:p w14:paraId="6F9994B0" w14:textId="77777777" w:rsidR="009406FB" w:rsidRPr="009406FB" w:rsidRDefault="009406FB">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r w:rsidR="002B1B7D" w:rsidRPr="00281B67">
        <w:rPr>
          <w:rFonts w:ascii="Bookman Old Style" w:hAnsi="Bookman Old Style"/>
          <w:color w:val="000000" w:themeColor="text1"/>
          <w:sz w:val="24"/>
          <w:szCs w:val="24"/>
        </w:rPr>
        <w:t xml:space="preserve">The Agent and the Guarantor (the </w:t>
      </w:r>
      <w:r w:rsidR="002B1B7D">
        <w:rPr>
          <w:rFonts w:ascii="Bookman Old Style" w:hAnsi="Bookman Old Style"/>
          <w:color w:val="000000" w:themeColor="text1"/>
          <w:sz w:val="24"/>
          <w:szCs w:val="24"/>
        </w:rPr>
        <w:t>A</w:t>
      </w:r>
      <w:r w:rsidR="002B1B7D" w:rsidRPr="00281B67">
        <w:rPr>
          <w:rFonts w:ascii="Bookman Old Style" w:hAnsi="Bookman Old Style"/>
          <w:color w:val="000000" w:themeColor="text1"/>
          <w:sz w:val="24"/>
          <w:szCs w:val="24"/>
        </w:rPr>
        <w:t>gent’s Super-Agent – Mr./Ms.……………………………………………………….) shall</w:t>
      </w:r>
      <w:r w:rsidR="002B1B7D">
        <w:rPr>
          <w:rFonts w:ascii="Bookman Old Style" w:hAnsi="Bookman Old Style"/>
          <w:color w:val="000000" w:themeColor="text1"/>
          <w:sz w:val="24"/>
          <w:szCs w:val="24"/>
        </w:rPr>
        <w:t>:</w:t>
      </w:r>
    </w:p>
    <w:p w14:paraId="233D6C91"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067AC2BB"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xecute, by way of collateral security, a promissory note with joint and several liability in favour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2E8D416C"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7C139CA1"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176CC8DF" w14:textId="77777777" w:rsidR="002B1B7D" w:rsidRPr="00281B67" w:rsidRDefault="002B1B7D" w:rsidP="002B1B7D">
      <w:pPr>
        <w:pStyle w:val="ListParagraph"/>
        <w:rPr>
          <w:rFonts w:ascii="Bookman Old Style" w:hAnsi="Bookman Old Style"/>
          <w:color w:val="000000" w:themeColor="text1"/>
          <w:sz w:val="24"/>
          <w:szCs w:val="24"/>
        </w:rPr>
      </w:pPr>
    </w:p>
    <w:p w14:paraId="4362DA91"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4267D86C"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24E688B8"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3B17BA62"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18561CA4"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3A958DA7"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166823DA"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3434100D"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4C58A2DB"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Super Agent</w:t>
      </w:r>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7F6C871E"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018888C2"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6DF31B84"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22739B21"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48130FE3"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1E555B92"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4BA6BD4A"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56B8A423"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047DADE8"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648552EE"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69CB5065"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37D82E06"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7B6A7544"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3E21B0C8"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2D87C4E5"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4C994FAB"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30924217"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59264" behindDoc="0" locked="0" layoutInCell="1" allowOverlap="1" wp14:anchorId="7200FA1A" wp14:editId="2A87B661">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75FE469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36E61D3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34FAA5A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EB21B7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1D45A41"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2A974808"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08B31B46"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5A2A0107"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876570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0EF4F66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69D2E2C"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370131A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3DA2A6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 AKANDE, ESQ.</w:t>
      </w:r>
    </w:p>
    <w:p w14:paraId="2398C83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745E54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0F79EC4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536B0416"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4B88B01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5D80BA4"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5C436FA3" w14:textId="25C6F917"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1552" behindDoc="0" locked="0" layoutInCell="1" allowOverlap="1" wp14:anchorId="336C6641" wp14:editId="324BECC4">
                <wp:simplePos x="0" y="0"/>
                <wp:positionH relativeFrom="column">
                  <wp:posOffset>523875</wp:posOffset>
                </wp:positionH>
                <wp:positionV relativeFrom="paragraph">
                  <wp:posOffset>53975</wp:posOffset>
                </wp:positionV>
                <wp:extent cx="3087370" cy="295275"/>
                <wp:effectExtent l="0" t="0" r="0" b="0"/>
                <wp:wrapNone/>
                <wp:docPr id="1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06AE6" w14:textId="77777777" w:rsidR="002D6BAE" w:rsidRPr="00B94C4B" w:rsidRDefault="00F50B87" w:rsidP="00B94C4B">
                            <w:pPr>
                              <w:rPr>
                                <w:szCs w:val="28"/>
                              </w:rPr>
                            </w:pPr>
                            <w:r>
                              <w:rPr>
                                <w:rFonts w:ascii="Times New Roman" w:hAnsi="Times New Roman"/>
                                <w:b/>
                                <w:sz w:val="28"/>
                                <w:szCs w:val="28"/>
                              </w:rPr>
                              <w:t>ILOKA DARLIGNTON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C6641" id="Text Box 11" o:spid="_x0000_s1035" type="#_x0000_t202" style="position:absolute;left:0;text-align:left;margin-left:41.25pt;margin-top:4.25pt;width:243.1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" filled="f" stroked="f">
                <v:textbox>
                  <w:txbxContent>
                    <w:p w14:paraId="3BB06AE6" w14:textId="77777777" w:rsidR="002D6BAE" w:rsidRPr="00B94C4B" w:rsidRDefault="00F50B87" w:rsidP="00B94C4B">
                      <w:pPr>
                        <w:rPr>
                          <w:szCs w:val="28"/>
                        </w:rPr>
                      </w:pPr>
                      <w:r>
                        <w:rPr>
                          <w:rFonts w:ascii="Times New Roman" w:hAnsi="Times New Roman"/>
                          <w:b/>
                          <w:sz w:val="28"/>
                          <w:szCs w:val="28"/>
                        </w:rPr>
                        <w:t>ILOKA DARLIGNTON O.</w:t>
                      </w:r>
                    </w:p>
                  </w:txbxContent>
                </v:textbox>
              </v:shape>
            </w:pict>
          </mc:Fallback>
        </mc:AlternateContent>
      </w:r>
    </w:p>
    <w:p w14:paraId="221EB0FC" w14:textId="0094A155"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1792" behindDoc="0" locked="0" layoutInCell="1" allowOverlap="1" wp14:anchorId="609B9C3C" wp14:editId="48F52B8D">
                <wp:simplePos x="0" y="0"/>
                <wp:positionH relativeFrom="column">
                  <wp:posOffset>847725</wp:posOffset>
                </wp:positionH>
                <wp:positionV relativeFrom="paragraph">
                  <wp:posOffset>122555</wp:posOffset>
                </wp:positionV>
                <wp:extent cx="923925" cy="390525"/>
                <wp:effectExtent l="0" t="0" r="0" b="0"/>
                <wp:wrapNone/>
                <wp:docPr id="1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3A7C8" w14:textId="77777777" w:rsidR="00CD6C71" w:rsidRPr="002D6BAE" w:rsidRDefault="00CD6C71">
                            <w:pPr>
                              <w:rPr>
                                <w:rFonts w:ascii="Times New Roman" w:hAnsi="Times New Roman"/>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B9C3C" id="Text Box 21" o:spid="_x0000_s1036" type="#_x0000_t202" style="position:absolute;left:0;text-align:left;margin-left:66.75pt;margin-top:9.65pt;width:72.7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" filled="f" stroked="f">
                <v:textbox>
                  <w:txbxContent>
                    <w:p w14:paraId="3203A7C8" w14:textId="77777777" w:rsidR="00CD6C71" w:rsidRPr="002D6BAE" w:rsidRDefault="00CD6C71">
                      <w:pPr>
                        <w:rPr>
                          <w:rFonts w:ascii="Times New Roman" w:hAnsi="Times New Roman"/>
                          <w:b/>
                          <w:sz w:val="28"/>
                          <w:szCs w:val="28"/>
                        </w:rPr>
                      </w:pPr>
                    </w:p>
                  </w:txbxContent>
                </v:textbox>
              </v:shape>
            </w:pict>
          </mc:Fallback>
        </mc:AlternateContent>
      </w:r>
      <w:r w:rsidR="002B1B7D" w:rsidRPr="00281B67">
        <w:rPr>
          <w:rFonts w:ascii="Bookman Old Style" w:hAnsi="Bookman Old Style" w:cs="Arial"/>
          <w:color w:val="000000" w:themeColor="text1"/>
          <w:sz w:val="24"/>
          <w:szCs w:val="24"/>
        </w:rPr>
        <w:t>Name ...........................................................................</w:t>
      </w:r>
      <w:r w:rsidR="00F50B87" w:rsidRPr="00F50B87">
        <w:rPr>
          <w:noProof/>
        </w:rPr>
        <w:t xml:space="preserve"> </w:t>
      </w:r>
    </w:p>
    <w:p w14:paraId="0E787530" w14:textId="77777777" w:rsidR="002B1B7D" w:rsidRPr="00281B67" w:rsidRDefault="00F50B87" w:rsidP="002B1B7D">
      <w:pPr>
        <w:spacing w:after="0" w:line="100" w:lineRule="atLeast"/>
        <w:jc w:val="both"/>
        <w:rPr>
          <w:rFonts w:ascii="Bookman Old Style" w:hAnsi="Bookman Old Style" w:cs="Arial"/>
          <w:color w:val="000000" w:themeColor="text1"/>
          <w:sz w:val="24"/>
          <w:szCs w:val="24"/>
        </w:rPr>
      </w:pPr>
      <w:r>
        <w:rPr>
          <w:noProof/>
        </w:rPr>
        <w:drawing>
          <wp:anchor distT="0" distB="0" distL="114300" distR="114300" simplePos="0" relativeHeight="251660800" behindDoc="1" locked="0" layoutInCell="1" allowOverlap="1" wp14:anchorId="4CC594B8" wp14:editId="52E73866">
            <wp:simplePos x="0" y="0"/>
            <wp:positionH relativeFrom="column">
              <wp:posOffset>845627</wp:posOffset>
            </wp:positionH>
            <wp:positionV relativeFrom="paragraph">
              <wp:posOffset>2568</wp:posOffset>
            </wp:positionV>
            <wp:extent cx="703830" cy="349858"/>
            <wp:effectExtent l="0" t="0" r="0" b="0"/>
            <wp:wrapNone/>
            <wp:docPr id="496139633" name="Picture 4961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830" cy="3498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46A6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7BE30BE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04D250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A92D569"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2E1202C0" w14:textId="24D9F290"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2576" behindDoc="0" locked="0" layoutInCell="1" allowOverlap="1" wp14:anchorId="0B6B8DEE" wp14:editId="29A7C915">
                <wp:simplePos x="0" y="0"/>
                <wp:positionH relativeFrom="column">
                  <wp:posOffset>419100</wp:posOffset>
                </wp:positionH>
                <wp:positionV relativeFrom="paragraph">
                  <wp:posOffset>59055</wp:posOffset>
                </wp:positionV>
                <wp:extent cx="4345305" cy="29527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530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3F0D9" w14:textId="77777777" w:rsidR="002D6BAE" w:rsidRPr="002D6BAE" w:rsidRDefault="00432C14">
                            <w:pPr>
                              <w:rPr>
                                <w:rFonts w:ascii="Times New Roman" w:hAnsi="Times New Roman"/>
                                <w:b/>
                                <w:sz w:val="28"/>
                                <w:szCs w:val="28"/>
                              </w:rPr>
                            </w:pPr>
                            <w:r>
                              <w:rPr>
                                <w:rFonts w:ascii="Times New Roman" w:hAnsi="Times New Roman"/>
                                <w:b/>
                                <w:sz w:val="28"/>
                                <w:szCs w:val="28"/>
                              </w:rPr>
                              <w:t>MRS. THANKGOD PRECIOUS ETITAH</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B8DEE" id="Text Box 12" o:spid="_x0000_s1037" type="#_x0000_t202" style="position:absolute;left:0;text-align:left;margin-left:33pt;margin-top:4.65pt;width:342.1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" filled="f" stroked="f">
                <v:textbox>
                  <w:txbxContent>
                    <w:p w14:paraId="6103F0D9" w14:textId="77777777" w:rsidR="002D6BAE" w:rsidRPr="002D6BAE" w:rsidRDefault="00432C14">
                      <w:pPr>
                        <w:rPr>
                          <w:rFonts w:ascii="Times New Roman" w:hAnsi="Times New Roman"/>
                          <w:b/>
                          <w:sz w:val="28"/>
                          <w:szCs w:val="28"/>
                        </w:rPr>
                      </w:pPr>
                      <w:r>
                        <w:rPr>
                          <w:rFonts w:ascii="Times New Roman" w:hAnsi="Times New Roman"/>
                          <w:b/>
                          <w:sz w:val="28"/>
                          <w:szCs w:val="28"/>
                        </w:rPr>
                        <w:t>MRS. THANKGOD PRECIOUS ETITAH</w:t>
                      </w:r>
                      <w:r w:rsidR="00B94C4B">
                        <w:rPr>
                          <w:rFonts w:ascii="Times New Roman" w:hAnsi="Times New Roman"/>
                          <w:b/>
                          <w:sz w:val="28"/>
                          <w:szCs w:val="28"/>
                        </w:rPr>
                        <w:t xml:space="preserve"> </w:t>
                      </w:r>
                      <w:r w:rsidR="002D6BAE">
                        <w:rPr>
                          <w:rFonts w:ascii="Times New Roman" w:hAnsi="Times New Roman"/>
                          <w:b/>
                          <w:sz w:val="28"/>
                          <w:szCs w:val="28"/>
                        </w:rPr>
                        <w:t xml:space="preserve"> </w:t>
                      </w:r>
                    </w:p>
                  </w:txbxContent>
                </v:textbox>
              </v:shape>
            </w:pict>
          </mc:Fallback>
        </mc:AlternateContent>
      </w:r>
    </w:p>
    <w:p w14:paraId="04003EE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187A7592" w14:textId="7D942442"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3600" behindDoc="0" locked="0" layoutInCell="1" allowOverlap="1" wp14:anchorId="38309404" wp14:editId="7007FD7A">
                <wp:simplePos x="0" y="0"/>
                <wp:positionH relativeFrom="column">
                  <wp:posOffset>571500</wp:posOffset>
                </wp:positionH>
                <wp:positionV relativeFrom="paragraph">
                  <wp:posOffset>43815</wp:posOffset>
                </wp:positionV>
                <wp:extent cx="5400675" cy="295275"/>
                <wp:effectExtent l="0" t="0" r="0" b="0"/>
                <wp:wrapNone/>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05EE5" w14:textId="77777777" w:rsidR="002D6BAE" w:rsidRPr="002D6BAE" w:rsidRDefault="00432C14">
                            <w:pPr>
                              <w:rPr>
                                <w:rFonts w:ascii="Times New Roman" w:hAnsi="Times New Roman"/>
                                <w:b/>
                                <w:sz w:val="28"/>
                                <w:szCs w:val="28"/>
                              </w:rPr>
                            </w:pPr>
                            <w:r>
                              <w:rPr>
                                <w:rFonts w:ascii="Times New Roman" w:hAnsi="Times New Roman"/>
                                <w:b/>
                                <w:sz w:val="28"/>
                                <w:szCs w:val="28"/>
                              </w:rPr>
                              <w:t>ETOMI ROAD 4 CORNERS IKOM, CROSS RIVER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09404" id="Text Box 13" o:spid="_x0000_s1038" type="#_x0000_t202" style="position:absolute;left:0;text-align:left;margin-left:45pt;margin-top:3.45pt;width:425.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" filled="f" stroked="f">
                <v:textbox>
                  <w:txbxContent>
                    <w:p w14:paraId="5C305EE5" w14:textId="77777777" w:rsidR="002D6BAE" w:rsidRPr="002D6BAE" w:rsidRDefault="00432C14">
                      <w:pPr>
                        <w:rPr>
                          <w:rFonts w:ascii="Times New Roman" w:hAnsi="Times New Roman"/>
                          <w:b/>
                          <w:sz w:val="28"/>
                          <w:szCs w:val="28"/>
                        </w:rPr>
                      </w:pPr>
                      <w:r>
                        <w:rPr>
                          <w:rFonts w:ascii="Times New Roman" w:hAnsi="Times New Roman"/>
                          <w:b/>
                          <w:sz w:val="28"/>
                          <w:szCs w:val="28"/>
                        </w:rPr>
                        <w:t>ETOMI ROAD 4 CORNERS IKOM, CROSS RIVER STATE</w:t>
                      </w:r>
                    </w:p>
                  </w:txbxContent>
                </v:textbox>
              </v:shape>
            </w:pict>
          </mc:Fallback>
        </mc:AlternateContent>
      </w:r>
    </w:p>
    <w:p w14:paraId="2CFD1E5C" w14:textId="3DBC1B34"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4864" behindDoc="0" locked="0" layoutInCell="1" allowOverlap="1" wp14:anchorId="3AAB2BE7" wp14:editId="27B3F49E">
                <wp:simplePos x="0" y="0"/>
                <wp:positionH relativeFrom="column">
                  <wp:posOffset>704850</wp:posOffset>
                </wp:positionH>
                <wp:positionV relativeFrom="paragraph">
                  <wp:posOffset>103505</wp:posOffset>
                </wp:positionV>
                <wp:extent cx="279400" cy="453390"/>
                <wp:effectExtent l="0" t="0" r="0" b="3810"/>
                <wp:wrapNone/>
                <wp:docPr id="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453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E5CE3" w14:textId="77777777" w:rsidR="00920B26" w:rsidRPr="002D6BAE" w:rsidRDefault="00920B26">
                            <w:pPr>
                              <w:rPr>
                                <w:rFonts w:ascii="Times New Roman" w:hAnsi="Times New Roman"/>
                                <w:b/>
                                <w:sz w:val="28"/>
                                <w:szCs w:val="28"/>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AAB2BE7" id="Text Box 25" o:spid="_x0000_s1039" type="#_x0000_t202" style="position:absolute;left:0;text-align:left;margin-left:55.5pt;margin-top:8.15pt;width:22pt;height:35.7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" filled="f" stroked="f">
                <v:textbox style="mso-fit-shape-to-text:t">
                  <w:txbxContent>
                    <w:p w14:paraId="36BE5CE3" w14:textId="77777777" w:rsidR="00920B26" w:rsidRPr="002D6BAE" w:rsidRDefault="00920B26">
                      <w:pPr>
                        <w:rPr>
                          <w:rFonts w:ascii="Times New Roman" w:hAnsi="Times New Roman"/>
                          <w:b/>
                          <w:sz w:val="28"/>
                          <w:szCs w:val="28"/>
                        </w:rPr>
                      </w:pPr>
                    </w:p>
                  </w:txbxContent>
                </v:textbox>
              </v:shape>
            </w:pict>
          </mc:Fallback>
        </mc:AlternateContent>
      </w:r>
      <w:r w:rsidR="002B1B7D" w:rsidRPr="00281B67">
        <w:rPr>
          <w:rFonts w:ascii="Bookman Old Style" w:hAnsi="Bookman Old Style" w:cs="Arial"/>
          <w:color w:val="000000" w:themeColor="text1"/>
          <w:sz w:val="24"/>
          <w:szCs w:val="24"/>
        </w:rPr>
        <w:t>Address............................................................................</w:t>
      </w:r>
    </w:p>
    <w:p w14:paraId="05826B5E" w14:textId="77777777" w:rsidR="002B1B7D" w:rsidRPr="00281B67" w:rsidRDefault="00432C14" w:rsidP="002B1B7D">
      <w:pPr>
        <w:spacing w:after="0" w:line="100" w:lineRule="atLeast"/>
        <w:jc w:val="both"/>
        <w:rPr>
          <w:rFonts w:ascii="Bookman Old Style" w:hAnsi="Bookman Old Style" w:cs="Arial"/>
          <w:color w:val="000000" w:themeColor="text1"/>
          <w:sz w:val="24"/>
          <w:szCs w:val="24"/>
        </w:rPr>
      </w:pPr>
      <w:r>
        <w:rPr>
          <w:rFonts w:ascii="Times New Roman" w:hAnsi="Times New Roman"/>
          <w:b/>
          <w:noProof/>
          <w:sz w:val="28"/>
          <w:szCs w:val="28"/>
        </w:rPr>
        <w:drawing>
          <wp:anchor distT="0" distB="0" distL="114300" distR="114300" simplePos="0" relativeHeight="251662848" behindDoc="1" locked="0" layoutInCell="1" allowOverlap="1" wp14:anchorId="53C01D93" wp14:editId="0C3B7662">
            <wp:simplePos x="0" y="0"/>
            <wp:positionH relativeFrom="column">
              <wp:posOffset>842369</wp:posOffset>
            </wp:positionH>
            <wp:positionV relativeFrom="paragraph">
              <wp:posOffset>63307</wp:posOffset>
            </wp:positionV>
            <wp:extent cx="612140" cy="360045"/>
            <wp:effectExtent l="0" t="0" r="0" b="0"/>
            <wp:wrapNone/>
            <wp:docPr id="326232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140" cy="360045"/>
                    </a:xfrm>
                    <a:prstGeom prst="rect">
                      <a:avLst/>
                    </a:prstGeom>
                    <a:noFill/>
                    <a:ln>
                      <a:noFill/>
                    </a:ln>
                  </pic:spPr>
                </pic:pic>
              </a:graphicData>
            </a:graphic>
          </wp:anchor>
        </w:drawing>
      </w:r>
    </w:p>
    <w:p w14:paraId="775DB49C" w14:textId="77777777" w:rsidR="002B1B7D" w:rsidRPr="00281B67" w:rsidRDefault="00314705"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Signature:</w:t>
      </w:r>
      <w:r w:rsidR="00432C14" w:rsidRPr="00432C14">
        <w:rPr>
          <w:rFonts w:ascii="Times New Roman" w:hAnsi="Times New Roman"/>
          <w:b/>
          <w:noProof/>
          <w:sz w:val="28"/>
          <w:szCs w:val="28"/>
        </w:rPr>
        <w:t xml:space="preserve"> </w:t>
      </w:r>
    </w:p>
    <w:p w14:paraId="60E6BF1A" w14:textId="7DBAFEC3"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4624" behindDoc="0" locked="0" layoutInCell="1" allowOverlap="1" wp14:anchorId="6039493E" wp14:editId="745F0E78">
                <wp:simplePos x="0" y="0"/>
                <wp:positionH relativeFrom="column">
                  <wp:posOffset>571500</wp:posOffset>
                </wp:positionH>
                <wp:positionV relativeFrom="paragraph">
                  <wp:posOffset>42545</wp:posOffset>
                </wp:positionV>
                <wp:extent cx="1047750" cy="295275"/>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03134"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9493E" id="Text Box 14" o:spid="_x0000_s1040" type="#_x0000_t202" style="position:absolute;left:0;text-align:left;margin-left:45pt;margin-top:3.35pt;width:82.5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" filled="f" stroked="f">
                <v:textbox>
                  <w:txbxContent>
                    <w:p w14:paraId="18503134" w14:textId="77777777" w:rsidR="002D6BAE" w:rsidRPr="002D6BAE" w:rsidRDefault="002D6BAE">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0F3E412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625666E8" w14:textId="77777777" w:rsidR="002B1B7D" w:rsidRPr="00281B67" w:rsidRDefault="002B1B7D" w:rsidP="002B1B7D">
      <w:pPr>
        <w:jc w:val="center"/>
        <w:rPr>
          <w:rFonts w:ascii="Bookman Old Style" w:hAnsi="Bookman Old Style"/>
          <w:b/>
          <w:bCs/>
          <w:color w:val="000000" w:themeColor="text1"/>
          <w:sz w:val="24"/>
          <w:szCs w:val="24"/>
          <w:u w:val="single"/>
        </w:rPr>
      </w:pPr>
    </w:p>
    <w:p w14:paraId="27B6C825"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2A290291" w14:textId="77777777" w:rsidR="002B1B7D" w:rsidRPr="00E2147C" w:rsidRDefault="00EF7211" w:rsidP="00E2147C">
      <w:pPr>
        <w:rPr>
          <w:rFonts w:ascii="Times New Roman" w:hAnsi="Times New Roman"/>
          <w:b/>
          <w:sz w:val="28"/>
          <w:szCs w:val="28"/>
        </w:rPr>
      </w:pPr>
      <w:r>
        <w:rPr>
          <w:rFonts w:ascii="Bookman Old Style" w:hAnsi="Bookman Old Style"/>
          <w:color w:val="000000" w:themeColor="text1"/>
          <w:sz w:val="24"/>
          <w:szCs w:val="24"/>
        </w:rPr>
        <w:t>I,</w:t>
      </w:r>
      <w:r w:rsidR="00E2147C" w:rsidRPr="00E2147C">
        <w:rPr>
          <w:rFonts w:ascii="Times New Roman" w:hAnsi="Times New Roman"/>
          <w:b/>
          <w:sz w:val="28"/>
          <w:szCs w:val="28"/>
        </w:rPr>
        <w:t xml:space="preserve"> </w:t>
      </w:r>
      <w:r w:rsidR="00E2147C">
        <w:rPr>
          <w:rFonts w:ascii="Times New Roman" w:hAnsi="Times New Roman"/>
          <w:b/>
          <w:sz w:val="28"/>
          <w:szCs w:val="28"/>
        </w:rPr>
        <w:t>EGERUE NNAMDI JOSEPH</w:t>
      </w:r>
      <w:r w:rsidR="00E2147C" w:rsidRPr="00281B67">
        <w:rPr>
          <w:rFonts w:ascii="Bookman Old Style" w:hAnsi="Bookman Old Style"/>
          <w:color w:val="000000" w:themeColor="text1"/>
          <w:sz w:val="24"/>
          <w:szCs w:val="24"/>
        </w:rPr>
        <w:t xml:space="preserve"> </w:t>
      </w:r>
      <w:r w:rsidR="002B1B7D" w:rsidRPr="00281B67">
        <w:rPr>
          <w:rFonts w:ascii="Bookman Old Style" w:hAnsi="Bookman Old Style"/>
          <w:color w:val="000000" w:themeColor="text1"/>
          <w:sz w:val="24"/>
          <w:szCs w:val="24"/>
        </w:rPr>
        <w:t xml:space="preserve">of </w:t>
      </w:r>
      <w:r w:rsidR="00E2147C">
        <w:rPr>
          <w:rFonts w:ascii="Times New Roman" w:hAnsi="Times New Roman"/>
          <w:b/>
          <w:sz w:val="28"/>
          <w:szCs w:val="28"/>
        </w:rPr>
        <w:t>No 72 Old Refinery Road Elelenwo Port Harcourt Rivers State Nigeria</w:t>
      </w:r>
      <w:r w:rsidR="002B1B7D" w:rsidRPr="00281B67">
        <w:rPr>
          <w:rFonts w:ascii="Bookman Old Style" w:hAnsi="Bookman Old Style"/>
          <w:color w:val="000000" w:themeColor="text1"/>
          <w:sz w:val="24"/>
          <w:szCs w:val="24"/>
        </w:rPr>
        <w:t xml:space="preserve"> with Super Agent’s code </w:t>
      </w:r>
      <w:r w:rsidR="00E2147C" w:rsidRPr="00103A69">
        <w:rPr>
          <w:rFonts w:ascii="Times New Roman" w:hAnsi="Times New Roman"/>
          <w:b/>
          <w:sz w:val="24"/>
          <w:szCs w:val="24"/>
        </w:rPr>
        <w:t>LA-AMU-1466sa</w:t>
      </w:r>
      <w:r w:rsidR="00E2147C">
        <w:rPr>
          <w:rFonts w:ascii="Times New Roman" w:hAnsi="Times New Roman"/>
          <w:b/>
          <w:sz w:val="24"/>
          <w:szCs w:val="24"/>
        </w:rPr>
        <w:t xml:space="preserve"> </w:t>
      </w:r>
      <w:r w:rsidR="002B1B7D" w:rsidRPr="00281B67">
        <w:rPr>
          <w:rFonts w:ascii="Bookman Old Style" w:hAnsi="Bookman Old Style"/>
          <w:color w:val="000000" w:themeColor="text1"/>
          <w:sz w:val="24"/>
          <w:szCs w:val="24"/>
        </w:rPr>
        <w:t xml:space="preserve">hereby covenant </w:t>
      </w:r>
      <w:r w:rsidR="002B1B7D">
        <w:rPr>
          <w:rFonts w:ascii="Bookman Old Style" w:hAnsi="Bookman Old Style"/>
          <w:color w:val="000000" w:themeColor="text1"/>
          <w:sz w:val="24"/>
          <w:szCs w:val="24"/>
        </w:rPr>
        <w:t>to</w:t>
      </w:r>
      <w:r w:rsidR="002B1B7D" w:rsidRPr="00281B67">
        <w:rPr>
          <w:rFonts w:ascii="Bookman Old Style" w:hAnsi="Bookman Old Style"/>
          <w:color w:val="000000" w:themeColor="text1"/>
          <w:sz w:val="24"/>
          <w:szCs w:val="24"/>
        </w:rPr>
        <w:t xml:space="preserve"> wholly undertake the full repayment of the equipment herein </w:t>
      </w:r>
      <w:r w:rsidR="002B1B7D">
        <w:rPr>
          <w:rFonts w:ascii="Bookman Old Style" w:hAnsi="Bookman Old Style"/>
          <w:color w:val="000000" w:themeColor="text1"/>
          <w:sz w:val="24"/>
          <w:szCs w:val="24"/>
        </w:rPr>
        <w:t xml:space="preserve">and to pay the sum of N500,000 as penalty </w:t>
      </w:r>
      <w:r w:rsidR="002B1B7D" w:rsidRPr="00281B67">
        <w:rPr>
          <w:rFonts w:ascii="Bookman Old Style" w:hAnsi="Bookman Old Style"/>
          <w:color w:val="000000" w:themeColor="text1"/>
          <w:sz w:val="24"/>
          <w:szCs w:val="24"/>
        </w:rPr>
        <w:t xml:space="preserve">in the event of default by the Agent herein. </w:t>
      </w:r>
    </w:p>
    <w:p w14:paraId="02544753"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7640FC0A"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Super Agent signed as follows:</w:t>
      </w:r>
    </w:p>
    <w:p w14:paraId="3611F104" w14:textId="436B6875"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7696" behindDoc="0" locked="0" layoutInCell="1" allowOverlap="1" wp14:anchorId="10BBBFD8" wp14:editId="0ECC01BD">
                <wp:simplePos x="0" y="0"/>
                <wp:positionH relativeFrom="column">
                  <wp:posOffset>542925</wp:posOffset>
                </wp:positionH>
                <wp:positionV relativeFrom="paragraph">
                  <wp:posOffset>59055</wp:posOffset>
                </wp:positionV>
                <wp:extent cx="2752725" cy="295275"/>
                <wp:effectExtent l="0" t="1905" r="0" b="0"/>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3AA71"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BBFD8" id="Text Box 17" o:spid="_x0000_s1041" type="#_x0000_t202" style="position:absolute;left:0;text-align:left;margin-left:42.75pt;margin-top:4.65pt;width:216.75pt;height:23.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" filled="f" stroked="f">
                <v:textbox>
                  <w:txbxContent>
                    <w:p w14:paraId="5613AA71" w14:textId="77777777" w:rsidR="00EF7211" w:rsidRPr="002D6BAE" w:rsidRDefault="00EF7211">
                      <w:pPr>
                        <w:rPr>
                          <w:rFonts w:ascii="Times New Roman" w:hAnsi="Times New Roman"/>
                          <w:b/>
                          <w:sz w:val="28"/>
                          <w:szCs w:val="28"/>
                        </w:rPr>
                      </w:pPr>
                      <w:r>
                        <w:rPr>
                          <w:rFonts w:ascii="Times New Roman" w:hAnsi="Times New Roman"/>
                          <w:b/>
                          <w:sz w:val="28"/>
                          <w:szCs w:val="28"/>
                        </w:rPr>
                        <w:t>EGERUE NNAMDI JOSEPH</w:t>
                      </w:r>
                    </w:p>
                  </w:txbxContent>
                </v:textbox>
              </v:shape>
            </w:pict>
          </mc:Fallback>
        </mc:AlternateContent>
      </w:r>
    </w:p>
    <w:p w14:paraId="6957E7B7" w14:textId="272BC652"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2816" behindDoc="0" locked="0" layoutInCell="1" allowOverlap="1" wp14:anchorId="0DBB7FAA" wp14:editId="5AE891BC">
                <wp:simplePos x="0" y="0"/>
                <wp:positionH relativeFrom="column">
                  <wp:posOffset>704850</wp:posOffset>
                </wp:positionH>
                <wp:positionV relativeFrom="paragraph">
                  <wp:posOffset>137160</wp:posOffset>
                </wp:positionV>
                <wp:extent cx="942975" cy="619125"/>
                <wp:effectExtent l="0" t="1905" r="0" b="0"/>
                <wp:wrapNone/>
                <wp:docPr id="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D5EC2"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4E3F29E6" wp14:editId="68374C6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1"/>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BB7FAA" id="Text Box 23" o:spid="_x0000_s1042" type="#_x0000_t202" style="position:absolute;left:0;text-align:left;margin-left:55.5pt;margin-top:10.8pt;width:74.25pt;height:4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" filled="f" stroked="f">
                <v:textbox>
                  <w:txbxContent>
                    <w:p w14:paraId="509D5EC2" w14:textId="77777777" w:rsidR="00121E20" w:rsidRPr="002D6BAE" w:rsidRDefault="00121E20">
                      <w:pPr>
                        <w:rPr>
                          <w:rFonts w:ascii="Times New Roman" w:hAnsi="Times New Roman"/>
                          <w:b/>
                          <w:sz w:val="28"/>
                          <w:szCs w:val="28"/>
                        </w:rPr>
                      </w:pPr>
                      <w:r w:rsidRPr="00121E20">
                        <w:rPr>
                          <w:rFonts w:ascii="Times New Roman" w:hAnsi="Times New Roman"/>
                          <w:b/>
                          <w:noProof/>
                          <w:sz w:val="28"/>
                          <w:szCs w:val="28"/>
                        </w:rPr>
                        <w:drawing>
                          <wp:inline distT="0" distB="0" distL="0" distR="0" wp14:anchorId="4E3F29E6" wp14:editId="68374C6C">
                            <wp:extent cx="752475" cy="5143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1"/>
                                    <a:srcRect/>
                                    <a:stretch>
                                      <a:fillRect/>
                                    </a:stretch>
                                  </pic:blipFill>
                                  <pic:spPr bwMode="auto">
                                    <a:xfrm>
                                      <a:off x="0" y="0"/>
                                      <a:ext cx="752475" cy="514350"/>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Name ...........................................................................</w:t>
      </w:r>
    </w:p>
    <w:p w14:paraId="6C613956"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8E17A9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2D2A12A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219A7C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D45FF04"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31551D1D" w14:textId="5B110927"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8720" behindDoc="0" locked="0" layoutInCell="1" allowOverlap="1" wp14:anchorId="6D1D4717" wp14:editId="7C4E188E">
                <wp:simplePos x="0" y="0"/>
                <wp:positionH relativeFrom="column">
                  <wp:posOffset>466725</wp:posOffset>
                </wp:positionH>
                <wp:positionV relativeFrom="paragraph">
                  <wp:posOffset>54610</wp:posOffset>
                </wp:positionV>
                <wp:extent cx="2752725" cy="295275"/>
                <wp:effectExtent l="0" t="1905" r="0" b="0"/>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B71A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D4717" id="Text Box 18" o:spid="_x0000_s1043" type="#_x0000_t202" style="position:absolute;left:0;text-align:left;margin-left:36.75pt;margin-top:4.3pt;width:216.7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" filled="f" stroked="f">
                <v:textbox>
                  <w:txbxContent>
                    <w:p w14:paraId="4F7B71A6" w14:textId="77777777" w:rsidR="00EF7211" w:rsidRPr="002D6BAE" w:rsidRDefault="00EF7211">
                      <w:pPr>
                        <w:rPr>
                          <w:rFonts w:ascii="Times New Roman" w:hAnsi="Times New Roman"/>
                          <w:b/>
                          <w:sz w:val="28"/>
                          <w:szCs w:val="28"/>
                        </w:rPr>
                      </w:pPr>
                      <w:r>
                        <w:rPr>
                          <w:rFonts w:ascii="Times New Roman" w:hAnsi="Times New Roman"/>
                          <w:b/>
                          <w:sz w:val="28"/>
                          <w:szCs w:val="28"/>
                        </w:rPr>
                        <w:t>EGERUE NGOZI AGATHA</w:t>
                      </w:r>
                    </w:p>
                  </w:txbxContent>
                </v:textbox>
              </v:shape>
            </w:pict>
          </mc:Fallback>
        </mc:AlternateContent>
      </w:r>
    </w:p>
    <w:p w14:paraId="294AA14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Name...............................................................................</w:t>
      </w:r>
    </w:p>
    <w:p w14:paraId="2F1AD08E" w14:textId="7A8B5F66"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79744" behindDoc="0" locked="0" layoutInCell="1" allowOverlap="1" wp14:anchorId="173D2F40" wp14:editId="5CB3D8A7">
                <wp:simplePos x="0" y="0"/>
                <wp:positionH relativeFrom="column">
                  <wp:posOffset>561975</wp:posOffset>
                </wp:positionH>
                <wp:positionV relativeFrom="paragraph">
                  <wp:posOffset>58420</wp:posOffset>
                </wp:positionV>
                <wp:extent cx="5791200" cy="295275"/>
                <wp:effectExtent l="0" t="1270" r="0" b="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D7445"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D2F40" id="Text Box 19" o:spid="_x0000_s1044" type="#_x0000_t202" style="position:absolute;left:0;text-align:left;margin-left:44.25pt;margin-top:4.6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" filled="f" stroked="f">
                <v:textbox>
                  <w:txbxContent>
                    <w:p w14:paraId="69AD7445" w14:textId="77777777" w:rsidR="00EF7211" w:rsidRPr="002D6BAE" w:rsidRDefault="00EF7211">
                      <w:pPr>
                        <w:rPr>
                          <w:rFonts w:ascii="Times New Roman" w:hAnsi="Times New Roman"/>
                          <w:b/>
                          <w:sz w:val="28"/>
                          <w:szCs w:val="28"/>
                        </w:rPr>
                      </w:pPr>
                      <w:r>
                        <w:rPr>
                          <w:rFonts w:ascii="Times New Roman" w:hAnsi="Times New Roman"/>
                          <w:b/>
                          <w:sz w:val="28"/>
                          <w:szCs w:val="28"/>
                        </w:rPr>
                        <w:t>No 72 Old Refinery Road Elelenwo Port Harcourt Rivers State Nigeria</w:t>
                      </w:r>
                    </w:p>
                  </w:txbxContent>
                </v:textbox>
              </v:shape>
            </w:pict>
          </mc:Fallback>
        </mc:AlternateContent>
      </w:r>
    </w:p>
    <w:p w14:paraId="32BF994D" w14:textId="02754257"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3840" behindDoc="0" locked="0" layoutInCell="1" allowOverlap="1" wp14:anchorId="214A6153" wp14:editId="4216DEFC">
                <wp:simplePos x="0" y="0"/>
                <wp:positionH relativeFrom="column">
                  <wp:posOffset>733425</wp:posOffset>
                </wp:positionH>
                <wp:positionV relativeFrom="paragraph">
                  <wp:posOffset>99060</wp:posOffset>
                </wp:positionV>
                <wp:extent cx="942975" cy="504825"/>
                <wp:effectExtent l="0" t="1905"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E9442"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C7BAC58" wp14:editId="1F8F6F08">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2">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A6153" id="Text Box 24" o:spid="_x0000_s1045" type="#_x0000_t202" style="position:absolute;left:0;text-align:left;margin-left:57.75pt;margin-top:7.8pt;width:74.25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" filled="f" stroked="f">
                <v:textbox>
                  <w:txbxContent>
                    <w:p w14:paraId="780E9442" w14:textId="77777777" w:rsidR="00A16D49" w:rsidRPr="002D6BAE" w:rsidRDefault="00A16D49">
                      <w:pPr>
                        <w:rPr>
                          <w:rFonts w:ascii="Times New Roman" w:hAnsi="Times New Roman"/>
                          <w:b/>
                          <w:sz w:val="28"/>
                          <w:szCs w:val="28"/>
                        </w:rPr>
                      </w:pPr>
                      <w:r>
                        <w:rPr>
                          <w:rFonts w:ascii="Times New Roman" w:hAnsi="Times New Roman"/>
                          <w:b/>
                          <w:noProof/>
                          <w:sz w:val="28"/>
                          <w:szCs w:val="28"/>
                        </w:rPr>
                        <w:drawing>
                          <wp:inline distT="0" distB="0" distL="0" distR="0" wp14:anchorId="2C7BAC58" wp14:editId="1F8F6F08">
                            <wp:extent cx="758852" cy="304800"/>
                            <wp:effectExtent l="19050" t="0" r="3148"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2">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txbxContent>
                </v:textbox>
              </v:shape>
            </w:pict>
          </mc:Fallback>
        </mc:AlternateContent>
      </w:r>
      <w:r w:rsidR="002B1B7D" w:rsidRPr="00281B67">
        <w:rPr>
          <w:rFonts w:ascii="Bookman Old Style" w:hAnsi="Bookman Old Style" w:cs="Arial"/>
          <w:color w:val="000000" w:themeColor="text1"/>
          <w:sz w:val="24"/>
          <w:szCs w:val="24"/>
        </w:rPr>
        <w:t>Address............................................................................</w:t>
      </w:r>
    </w:p>
    <w:p w14:paraId="7B68DDE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11623A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Signature:.......................................................................</w:t>
      </w:r>
    </w:p>
    <w:p w14:paraId="4962F983" w14:textId="40FEF037" w:rsidR="002B1B7D" w:rsidRPr="00281B67" w:rsidRDefault="00EB30D7"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mc:AlternateContent>
          <mc:Choice Requires="wps">
            <w:drawing>
              <wp:anchor distT="0" distB="0" distL="114300" distR="114300" simplePos="0" relativeHeight="251680768" behindDoc="0" locked="0" layoutInCell="1" allowOverlap="1" wp14:anchorId="3D847409" wp14:editId="65C13AF0">
                <wp:simplePos x="0" y="0"/>
                <wp:positionH relativeFrom="column">
                  <wp:posOffset>619125</wp:posOffset>
                </wp:positionH>
                <wp:positionV relativeFrom="paragraph">
                  <wp:posOffset>66675</wp:posOffset>
                </wp:positionV>
                <wp:extent cx="1047750" cy="295275"/>
                <wp:effectExtent l="0" t="1270" r="0" b="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3ED2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47409" id="Text Box 20" o:spid="_x0000_s1046" type="#_x0000_t202" style="position:absolute;left:0;text-align:left;margin-left:48.75pt;margin-top:5.25pt;width:82.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" filled="f" stroked="f">
                <v:textbox>
                  <w:txbxContent>
                    <w:p w14:paraId="4C73ED21" w14:textId="77777777" w:rsidR="00EF7211" w:rsidRPr="002D6BAE" w:rsidRDefault="00EF7211">
                      <w:pPr>
                        <w:rPr>
                          <w:rFonts w:ascii="Times New Roman" w:hAnsi="Times New Roman"/>
                          <w:b/>
                          <w:sz w:val="28"/>
                          <w:szCs w:val="28"/>
                        </w:rPr>
                      </w:pPr>
                      <w:r>
                        <w:rPr>
                          <w:rFonts w:ascii="Times New Roman" w:hAnsi="Times New Roman"/>
                          <w:b/>
                          <w:sz w:val="28"/>
                          <w:szCs w:val="28"/>
                        </w:rPr>
                        <w:t xml:space="preserve">27/7/2023 </w:t>
                      </w:r>
                    </w:p>
                  </w:txbxContent>
                </v:textbox>
              </v:shape>
            </w:pict>
          </mc:Fallback>
        </mc:AlternateContent>
      </w:r>
    </w:p>
    <w:p w14:paraId="750AFEB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p>
    <w:p w14:paraId="41DB9065"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14:paraId="1F3F56B9"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5BEEBD7D"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70E84CC8"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1AD695D6"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353EEBEA"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49ED3A30" w14:textId="77777777" w:rsidR="00E512DE" w:rsidRDefault="00E512DE"/>
    <w:sectPr w:rsidR="00E512DE" w:rsidSect="000F3E80">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4BA10" w14:textId="77777777" w:rsidR="00231EEC" w:rsidRDefault="00231EEC">
      <w:pPr>
        <w:spacing w:after="0" w:line="240" w:lineRule="auto"/>
      </w:pPr>
      <w:r>
        <w:separator/>
      </w:r>
    </w:p>
  </w:endnote>
  <w:endnote w:type="continuationSeparator" w:id="0">
    <w:p w14:paraId="11F5AA46" w14:textId="77777777" w:rsidR="00231EEC" w:rsidRDefault="00231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6081"/>
      <w:docPartObj>
        <w:docPartGallery w:val="Page Numbers (Bottom of Page)"/>
        <w:docPartUnique/>
      </w:docPartObj>
    </w:sdtPr>
    <w:sdtEndPr/>
    <w:sdtContent>
      <w:sdt>
        <w:sdtPr>
          <w:id w:val="2306082"/>
          <w:docPartObj>
            <w:docPartGallery w:val="Page Numbers (Top of Page)"/>
            <w:docPartUnique/>
          </w:docPartObj>
        </w:sdtPr>
        <w:sdtEndPr/>
        <w:sdtContent>
          <w:p w14:paraId="1E6DA929" w14:textId="77777777" w:rsidR="008D41DF" w:rsidRDefault="00443754">
            <w:pPr>
              <w:pStyle w:val="Footer"/>
            </w:pPr>
            <w:r>
              <w:rPr>
                <w:noProof/>
              </w:rPr>
              <w:drawing>
                <wp:anchor distT="0" distB="0" distL="114300" distR="114300" simplePos="0" relativeHeight="251662336" behindDoc="1" locked="0" layoutInCell="1" allowOverlap="1" wp14:anchorId="0F96EEE7" wp14:editId="2C57C419">
                  <wp:simplePos x="0" y="0"/>
                  <wp:positionH relativeFrom="column">
                    <wp:posOffset>1047750</wp:posOffset>
                  </wp:positionH>
                  <wp:positionV relativeFrom="paragraph">
                    <wp:posOffset>-125730</wp:posOffset>
                  </wp:positionV>
                  <wp:extent cx="1417989" cy="704850"/>
                  <wp:effectExtent l="0" t="0" r="0" b="0"/>
                  <wp:wrapNone/>
                  <wp:docPr id="213022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4179" cy="712898"/>
                          </a:xfrm>
                          <a:prstGeom prst="rect">
                            <a:avLst/>
                          </a:prstGeom>
                          <a:noFill/>
                          <a:ln>
                            <a:noFill/>
                          </a:ln>
                        </pic:spPr>
                      </pic:pic>
                    </a:graphicData>
                  </a:graphic>
                  <wp14:sizeRelH relativeFrom="page">
                    <wp14:pctWidth>0</wp14:pctWidth>
                  </wp14:sizeRelH>
                  <wp14:sizeRelV relativeFrom="page">
                    <wp14:pctHeight>0</wp14:pctHeight>
                  </wp14:sizeRelV>
                </wp:anchor>
              </w:drawing>
            </w:r>
            <w:r w:rsidR="00121E20">
              <w:rPr>
                <w:noProof/>
              </w:rPr>
              <w:drawing>
                <wp:anchor distT="0" distB="0" distL="114300" distR="114300" simplePos="0" relativeHeight="251655680" behindDoc="0" locked="0" layoutInCell="1" allowOverlap="1" wp14:anchorId="3E0AC50E" wp14:editId="3E3678FC">
                  <wp:simplePos x="0" y="0"/>
                  <wp:positionH relativeFrom="column">
                    <wp:posOffset>3133725</wp:posOffset>
                  </wp:positionH>
                  <wp:positionV relativeFrom="paragraph">
                    <wp:posOffset>-49530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2"/>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78031A">
              <w:rPr>
                <w:noProof/>
              </w:rPr>
              <w:drawing>
                <wp:anchor distT="0" distB="0" distL="114300" distR="114300" simplePos="0" relativeHeight="251653632" behindDoc="0" locked="0" layoutInCell="1" allowOverlap="1" wp14:anchorId="4ACC3FA7" wp14:editId="18B2B6EC">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rsidR="0078031A">
              <w:t xml:space="preserve">Page </w:t>
            </w:r>
            <w:r w:rsidR="00D215C1">
              <w:rPr>
                <w:b/>
                <w:bCs/>
                <w:sz w:val="24"/>
                <w:szCs w:val="24"/>
              </w:rPr>
              <w:fldChar w:fldCharType="begin"/>
            </w:r>
            <w:r w:rsidR="0078031A">
              <w:rPr>
                <w:b/>
                <w:bCs/>
              </w:rPr>
              <w:instrText xml:space="preserve"> PAGE </w:instrText>
            </w:r>
            <w:r w:rsidR="00D215C1">
              <w:rPr>
                <w:b/>
                <w:bCs/>
                <w:sz w:val="24"/>
                <w:szCs w:val="24"/>
              </w:rPr>
              <w:fldChar w:fldCharType="separate"/>
            </w:r>
            <w:r w:rsidR="00976356">
              <w:rPr>
                <w:b/>
                <w:bCs/>
                <w:noProof/>
              </w:rPr>
              <w:t>1</w:t>
            </w:r>
            <w:r w:rsidR="00D215C1">
              <w:rPr>
                <w:b/>
                <w:bCs/>
                <w:sz w:val="24"/>
                <w:szCs w:val="24"/>
              </w:rPr>
              <w:fldChar w:fldCharType="end"/>
            </w:r>
            <w:r w:rsidR="0078031A">
              <w:t xml:space="preserve"> of </w:t>
            </w:r>
            <w:r w:rsidR="00D215C1">
              <w:rPr>
                <w:b/>
                <w:bCs/>
                <w:sz w:val="24"/>
                <w:szCs w:val="24"/>
              </w:rPr>
              <w:fldChar w:fldCharType="begin"/>
            </w:r>
            <w:r w:rsidR="0078031A">
              <w:rPr>
                <w:b/>
                <w:bCs/>
              </w:rPr>
              <w:instrText xml:space="preserve"> NUMPAGES  </w:instrText>
            </w:r>
            <w:r w:rsidR="00D215C1">
              <w:rPr>
                <w:b/>
                <w:bCs/>
                <w:sz w:val="24"/>
                <w:szCs w:val="24"/>
              </w:rPr>
              <w:fldChar w:fldCharType="separate"/>
            </w:r>
            <w:r w:rsidR="00976356">
              <w:rPr>
                <w:b/>
                <w:bCs/>
                <w:noProof/>
              </w:rPr>
              <w:t>9</w:t>
            </w:r>
            <w:r w:rsidR="00D215C1">
              <w:rPr>
                <w:b/>
                <w:bCs/>
                <w:sz w:val="24"/>
                <w:szCs w:val="24"/>
              </w:rPr>
              <w:fldChar w:fldCharType="end"/>
            </w:r>
          </w:p>
        </w:sdtContent>
      </w:sdt>
    </w:sdtContent>
  </w:sdt>
  <w:p w14:paraId="6FFF5246" w14:textId="77777777" w:rsidR="008D41DF" w:rsidRDefault="002F2F30" w:rsidP="002F2F30">
    <w:pPr>
      <w:pStyle w:val="Footer"/>
      <w:tabs>
        <w:tab w:val="left" w:pos="147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3B89E" w14:textId="77777777" w:rsidR="00231EEC" w:rsidRDefault="00231EEC">
      <w:pPr>
        <w:spacing w:after="0" w:line="240" w:lineRule="auto"/>
      </w:pPr>
      <w:r>
        <w:separator/>
      </w:r>
    </w:p>
  </w:footnote>
  <w:footnote w:type="continuationSeparator" w:id="0">
    <w:p w14:paraId="562EBB1A" w14:textId="77777777" w:rsidR="00231EEC" w:rsidRDefault="00231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2054308904">
    <w:abstractNumId w:val="0"/>
  </w:num>
  <w:num w:numId="2" w16cid:durableId="877355659">
    <w:abstractNumId w:val="4"/>
  </w:num>
  <w:num w:numId="3" w16cid:durableId="706025151">
    <w:abstractNumId w:val="6"/>
  </w:num>
  <w:num w:numId="4" w16cid:durableId="667296783">
    <w:abstractNumId w:val="1"/>
  </w:num>
  <w:num w:numId="5" w16cid:durableId="925772484">
    <w:abstractNumId w:val="2"/>
  </w:num>
  <w:num w:numId="6" w16cid:durableId="1344086368">
    <w:abstractNumId w:val="3"/>
  </w:num>
  <w:num w:numId="7" w16cid:durableId="337004200">
    <w:abstractNumId w:val="8"/>
  </w:num>
  <w:num w:numId="8" w16cid:durableId="1291475736">
    <w:abstractNumId w:val="9"/>
  </w:num>
  <w:num w:numId="9" w16cid:durableId="1455975419">
    <w:abstractNumId w:val="7"/>
  </w:num>
  <w:num w:numId="10" w16cid:durableId="2064671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62D8C"/>
    <w:rsid w:val="000D397A"/>
    <w:rsid w:val="000F1A9A"/>
    <w:rsid w:val="00103A69"/>
    <w:rsid w:val="00121E20"/>
    <w:rsid w:val="00136202"/>
    <w:rsid w:val="0017060D"/>
    <w:rsid w:val="001F2E16"/>
    <w:rsid w:val="00205E83"/>
    <w:rsid w:val="00220F4D"/>
    <w:rsid w:val="00231EEC"/>
    <w:rsid w:val="002A75BC"/>
    <w:rsid w:val="002B1B7D"/>
    <w:rsid w:val="002C4C75"/>
    <w:rsid w:val="002D6BAE"/>
    <w:rsid w:val="002F2F30"/>
    <w:rsid w:val="00314705"/>
    <w:rsid w:val="003365B0"/>
    <w:rsid w:val="00363768"/>
    <w:rsid w:val="00376C2D"/>
    <w:rsid w:val="003A73FF"/>
    <w:rsid w:val="003B44CF"/>
    <w:rsid w:val="00432C14"/>
    <w:rsid w:val="00443754"/>
    <w:rsid w:val="004B10BE"/>
    <w:rsid w:val="00547843"/>
    <w:rsid w:val="00571EBA"/>
    <w:rsid w:val="00594482"/>
    <w:rsid w:val="00697FB7"/>
    <w:rsid w:val="006C3E04"/>
    <w:rsid w:val="007110D4"/>
    <w:rsid w:val="007369D2"/>
    <w:rsid w:val="00737076"/>
    <w:rsid w:val="0078031A"/>
    <w:rsid w:val="007836E7"/>
    <w:rsid w:val="00810803"/>
    <w:rsid w:val="0083238B"/>
    <w:rsid w:val="00881734"/>
    <w:rsid w:val="008D41DF"/>
    <w:rsid w:val="008F3703"/>
    <w:rsid w:val="00902AFA"/>
    <w:rsid w:val="00920B26"/>
    <w:rsid w:val="009406FB"/>
    <w:rsid w:val="00976356"/>
    <w:rsid w:val="00993E2D"/>
    <w:rsid w:val="009E2932"/>
    <w:rsid w:val="00A16D49"/>
    <w:rsid w:val="00B60A2D"/>
    <w:rsid w:val="00B94C4B"/>
    <w:rsid w:val="00BE62E6"/>
    <w:rsid w:val="00C37E5D"/>
    <w:rsid w:val="00C62A64"/>
    <w:rsid w:val="00C73006"/>
    <w:rsid w:val="00CD6C71"/>
    <w:rsid w:val="00CD772D"/>
    <w:rsid w:val="00D215C1"/>
    <w:rsid w:val="00D553C0"/>
    <w:rsid w:val="00D978EC"/>
    <w:rsid w:val="00E17CBA"/>
    <w:rsid w:val="00E2147C"/>
    <w:rsid w:val="00E512DE"/>
    <w:rsid w:val="00E84456"/>
    <w:rsid w:val="00EB30D7"/>
    <w:rsid w:val="00EB4E2F"/>
    <w:rsid w:val="00EF30EA"/>
    <w:rsid w:val="00EF7211"/>
    <w:rsid w:val="00F069BD"/>
    <w:rsid w:val="00F50676"/>
    <w:rsid w:val="00F50B87"/>
    <w:rsid w:val="00F63206"/>
    <w:rsid w:val="00F75D25"/>
    <w:rsid w:val="00FE13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1B0A5"/>
  <w15:docId w15:val="{D4566DA7-D5D2-4259-992F-9673B99E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1918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cp:lastPrinted>2023-07-13T09:45:00Z</cp:lastPrinted>
  <dcterms:created xsi:type="dcterms:W3CDTF">2023-07-30T21:38:00Z</dcterms:created>
  <dcterms:modified xsi:type="dcterms:W3CDTF">2023-07-30T21:38:00Z</dcterms:modified>
</cp:coreProperties>
</file>